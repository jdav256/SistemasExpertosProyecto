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val="en-US"/>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r w:rsidRPr="00AB01BD">
        <w:tab/>
      </w:r>
    </w:p>
    <w:p w14:paraId="369AE3A9" w14:textId="5EC3B5EB"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F57F0D">
        <w:rPr>
          <w:sz w:val="32"/>
        </w:rPr>
        <w:t>912</w:t>
      </w:r>
      <w:r w:rsidRPr="00AB01BD">
        <w:rPr>
          <w:sz w:val="32"/>
        </w:rPr>
        <w:t xml:space="preserve">, </w:t>
      </w:r>
      <w:r w:rsidR="00F57F0D">
        <w:rPr>
          <w:sz w:val="32"/>
        </w:rPr>
        <w:t>Sistemas Expertos</w:t>
      </w:r>
    </w:p>
    <w:p w14:paraId="6F1CA7E7" w14:textId="230FA4BE" w:rsidR="005F45BA" w:rsidRPr="00AB01BD" w:rsidRDefault="00940250" w:rsidP="005F45BA">
      <w:pPr>
        <w:pStyle w:val="Ttulo"/>
        <w:jc w:val="center"/>
        <w:rPr>
          <w:sz w:val="32"/>
        </w:rPr>
      </w:pPr>
      <w:r>
        <w:rPr>
          <w:sz w:val="32"/>
        </w:rPr>
        <w:t>Tercer</w:t>
      </w:r>
      <w:r w:rsidR="005F45BA">
        <w:rPr>
          <w:sz w:val="32"/>
        </w:rPr>
        <w:t xml:space="preserve"> Periodo 20</w:t>
      </w:r>
      <w:r w:rsidR="00AF0F0E">
        <w:rPr>
          <w:sz w:val="32"/>
        </w:rPr>
        <w:t>21</w:t>
      </w:r>
    </w:p>
    <w:p w14:paraId="39623D22" w14:textId="286AC5C7" w:rsidR="005F45BA" w:rsidRDefault="00473775" w:rsidP="009D3A0B">
      <w:pPr>
        <w:jc w:val="center"/>
      </w:pPr>
      <w:r>
        <w:t xml:space="preserve">Informe </w:t>
      </w:r>
      <w:r w:rsidR="00F57F0D">
        <w:t>Primer Avance de Proyecto</w:t>
      </w:r>
      <w:r>
        <w:t xml:space="preserve"> </w:t>
      </w:r>
    </w:p>
    <w:p w14:paraId="2D4B0E56" w14:textId="3371B197" w:rsidR="00473775" w:rsidRDefault="00473775" w:rsidP="009D3A0B">
      <w:pPr>
        <w:jc w:val="center"/>
      </w:pPr>
    </w:p>
    <w:p w14:paraId="2BB6B81C" w14:textId="7D159BDF" w:rsidR="00473775" w:rsidRDefault="00473775" w:rsidP="009D3A0B">
      <w:pPr>
        <w:jc w:val="center"/>
      </w:pPr>
      <w:r>
        <w:t>Elaborado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1A2E04A1" w:rsidR="00473775" w:rsidRPr="00473775" w:rsidRDefault="00AF0F0E" w:rsidP="00473775">
            <w:pPr>
              <w:jc w:val="right"/>
              <w:rPr>
                <w:b/>
              </w:rPr>
            </w:pPr>
            <w:r w:rsidRPr="00AF0F0E">
              <w:rPr>
                <w:b/>
              </w:rPr>
              <w:t>20151003852</w:t>
            </w:r>
          </w:p>
        </w:tc>
        <w:tc>
          <w:tcPr>
            <w:tcW w:w="4675" w:type="dxa"/>
          </w:tcPr>
          <w:p w14:paraId="3FA74627" w14:textId="53D03B63" w:rsidR="00473775" w:rsidRPr="00473775" w:rsidRDefault="00AF0F0E" w:rsidP="00473775">
            <w:pPr>
              <w:jc w:val="left"/>
              <w:rPr>
                <w:b/>
              </w:rPr>
            </w:pPr>
            <w:r w:rsidRPr="00AF0F0E">
              <w:rPr>
                <w:b/>
              </w:rPr>
              <w:t>Gabriela Esther Maldonado Martinez</w:t>
            </w:r>
          </w:p>
        </w:tc>
      </w:tr>
      <w:tr w:rsidR="00473775" w:rsidRPr="00473775" w14:paraId="2B6111B5" w14:textId="77777777" w:rsidTr="00473775">
        <w:tc>
          <w:tcPr>
            <w:tcW w:w="4675" w:type="dxa"/>
          </w:tcPr>
          <w:p w14:paraId="69BAE4BC" w14:textId="7B583BE7" w:rsidR="00473775" w:rsidRPr="00473775" w:rsidRDefault="00AF0F0E" w:rsidP="00473775">
            <w:pPr>
              <w:jc w:val="right"/>
              <w:rPr>
                <w:b/>
              </w:rPr>
            </w:pPr>
            <w:r>
              <w:rPr>
                <w:b/>
              </w:rPr>
              <w:t>20131009216</w:t>
            </w:r>
          </w:p>
        </w:tc>
        <w:tc>
          <w:tcPr>
            <w:tcW w:w="4675" w:type="dxa"/>
          </w:tcPr>
          <w:p w14:paraId="41E5E3CD" w14:textId="7283A4F7" w:rsidR="00473775" w:rsidRPr="00473775" w:rsidRDefault="00AF0F0E" w:rsidP="00473775">
            <w:pPr>
              <w:jc w:val="left"/>
              <w:rPr>
                <w:b/>
              </w:rPr>
            </w:pPr>
            <w:r>
              <w:rPr>
                <w:b/>
              </w:rPr>
              <w:t>Joselp Daniel Aguilar Vasquez</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0" w:name="_Toc85058276"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77777777" w:rsidR="005F45BA" w:rsidRPr="00AB01BD" w:rsidRDefault="005F45BA" w:rsidP="005F45BA">
          <w:pPr>
            <w:pStyle w:val="Ttulo1"/>
          </w:pPr>
          <w:r w:rsidRPr="00AB01BD">
            <w:t>Contenido</w:t>
          </w:r>
          <w:bookmarkEnd w:id="0"/>
        </w:p>
        <w:p w14:paraId="07303C32" w14:textId="472E49C1" w:rsidR="00AF0F0E" w:rsidRDefault="005F45BA">
          <w:pPr>
            <w:pStyle w:val="TDC1"/>
            <w:tabs>
              <w:tab w:val="right" w:leader="dot" w:pos="9350"/>
            </w:tabs>
            <w:rPr>
              <w:rFonts w:asciiTheme="minorHAnsi" w:eastAsiaTheme="minorEastAsia" w:hAnsiTheme="minorHAnsi" w:cstheme="minorBidi"/>
              <w:noProof/>
              <w:color w:val="auto"/>
              <w:szCs w:val="22"/>
              <w:lang w:val="es-MX" w:eastAsia="es-MX"/>
            </w:rPr>
          </w:pPr>
          <w:r w:rsidRPr="00AB01BD">
            <w:fldChar w:fldCharType="begin"/>
          </w:r>
          <w:r w:rsidRPr="00AB01BD">
            <w:instrText xml:space="preserve"> TOC \o "1-3" \h \z \u </w:instrText>
          </w:r>
          <w:r w:rsidRPr="00AB01BD">
            <w:fldChar w:fldCharType="separate"/>
          </w:r>
          <w:hyperlink w:anchor="_Toc85058276" w:history="1">
            <w:r w:rsidR="00AF0F0E" w:rsidRPr="00CA1CEE">
              <w:rPr>
                <w:rStyle w:val="Hipervnculo"/>
                <w:noProof/>
                <w:lang w:bidi="hi-IN"/>
              </w:rPr>
              <w:t>Contenido</w:t>
            </w:r>
            <w:r w:rsidR="00AF0F0E">
              <w:rPr>
                <w:noProof/>
                <w:webHidden/>
              </w:rPr>
              <w:tab/>
            </w:r>
            <w:r w:rsidR="00AF0F0E">
              <w:rPr>
                <w:noProof/>
                <w:webHidden/>
              </w:rPr>
              <w:fldChar w:fldCharType="begin"/>
            </w:r>
            <w:r w:rsidR="00AF0F0E">
              <w:rPr>
                <w:noProof/>
                <w:webHidden/>
              </w:rPr>
              <w:instrText xml:space="preserve"> PAGEREF _Toc85058276 \h </w:instrText>
            </w:r>
            <w:r w:rsidR="00AF0F0E">
              <w:rPr>
                <w:noProof/>
                <w:webHidden/>
              </w:rPr>
            </w:r>
            <w:r w:rsidR="00AF0F0E">
              <w:rPr>
                <w:noProof/>
                <w:webHidden/>
              </w:rPr>
              <w:fldChar w:fldCharType="separate"/>
            </w:r>
            <w:r w:rsidR="00AF0F0E">
              <w:rPr>
                <w:noProof/>
                <w:webHidden/>
              </w:rPr>
              <w:t>2</w:t>
            </w:r>
            <w:r w:rsidR="00AF0F0E">
              <w:rPr>
                <w:noProof/>
                <w:webHidden/>
              </w:rPr>
              <w:fldChar w:fldCharType="end"/>
            </w:r>
          </w:hyperlink>
        </w:p>
        <w:p w14:paraId="6081EE0E" w14:textId="681ECC0F" w:rsidR="00AF0F0E" w:rsidRDefault="00AF0E96">
          <w:pPr>
            <w:pStyle w:val="TDC1"/>
            <w:tabs>
              <w:tab w:val="right" w:leader="dot" w:pos="9350"/>
            </w:tabs>
            <w:rPr>
              <w:rFonts w:asciiTheme="minorHAnsi" w:eastAsiaTheme="minorEastAsia" w:hAnsiTheme="minorHAnsi" w:cstheme="minorBidi"/>
              <w:noProof/>
              <w:color w:val="auto"/>
              <w:szCs w:val="22"/>
              <w:lang w:val="es-MX" w:eastAsia="es-MX"/>
            </w:rPr>
          </w:pPr>
          <w:hyperlink w:anchor="_Toc85058277" w:history="1">
            <w:r w:rsidR="00AF0F0E" w:rsidRPr="00CA1CEE">
              <w:rPr>
                <w:rStyle w:val="Hipervnculo"/>
                <w:noProof/>
                <w:lang w:bidi="hi-IN"/>
              </w:rPr>
              <w:t>Proyecto Aladdin</w:t>
            </w:r>
            <w:r w:rsidR="00AF0F0E">
              <w:rPr>
                <w:noProof/>
                <w:webHidden/>
              </w:rPr>
              <w:tab/>
            </w:r>
            <w:r w:rsidR="00AF0F0E">
              <w:rPr>
                <w:noProof/>
                <w:webHidden/>
              </w:rPr>
              <w:fldChar w:fldCharType="begin"/>
            </w:r>
            <w:r w:rsidR="00AF0F0E">
              <w:rPr>
                <w:noProof/>
                <w:webHidden/>
              </w:rPr>
              <w:instrText xml:space="preserve"> PAGEREF _Toc85058277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73966926" w14:textId="0F1D83B9" w:rsidR="00AF0F0E" w:rsidRDefault="00AF0E96">
          <w:pPr>
            <w:pStyle w:val="TDC2"/>
            <w:tabs>
              <w:tab w:val="right" w:leader="dot" w:pos="9350"/>
            </w:tabs>
            <w:rPr>
              <w:rFonts w:asciiTheme="minorHAnsi" w:eastAsiaTheme="minorEastAsia" w:hAnsiTheme="minorHAnsi" w:cstheme="minorBidi"/>
              <w:noProof/>
              <w:szCs w:val="22"/>
              <w:lang w:val="es-MX" w:eastAsia="es-MX" w:bidi="ar-SA"/>
            </w:rPr>
          </w:pPr>
          <w:hyperlink w:anchor="_Toc85058278" w:history="1">
            <w:r w:rsidR="00AF0F0E" w:rsidRPr="00CA1CEE">
              <w:rPr>
                <w:rStyle w:val="Hipervnculo"/>
                <w:noProof/>
              </w:rPr>
              <w:t>Resumen</w:t>
            </w:r>
            <w:r w:rsidR="00AF0F0E">
              <w:rPr>
                <w:noProof/>
                <w:webHidden/>
              </w:rPr>
              <w:tab/>
            </w:r>
            <w:r w:rsidR="00AF0F0E">
              <w:rPr>
                <w:noProof/>
                <w:webHidden/>
              </w:rPr>
              <w:fldChar w:fldCharType="begin"/>
            </w:r>
            <w:r w:rsidR="00AF0F0E">
              <w:rPr>
                <w:noProof/>
                <w:webHidden/>
              </w:rPr>
              <w:instrText xml:space="preserve"> PAGEREF _Toc85058278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6C4CBD61" w14:textId="2AE6A4E3" w:rsidR="00AF0F0E" w:rsidRDefault="00AF0E96">
          <w:pPr>
            <w:pStyle w:val="TDC2"/>
            <w:tabs>
              <w:tab w:val="right" w:leader="dot" w:pos="9350"/>
            </w:tabs>
            <w:rPr>
              <w:rFonts w:asciiTheme="minorHAnsi" w:eastAsiaTheme="minorEastAsia" w:hAnsiTheme="minorHAnsi" w:cstheme="minorBidi"/>
              <w:noProof/>
              <w:szCs w:val="22"/>
              <w:lang w:val="es-MX" w:eastAsia="es-MX" w:bidi="ar-SA"/>
            </w:rPr>
          </w:pPr>
          <w:hyperlink w:anchor="_Toc85058279" w:history="1">
            <w:r w:rsidR="00AF0F0E" w:rsidRPr="00CA1CEE">
              <w:rPr>
                <w:rStyle w:val="Hipervnculo"/>
                <w:noProof/>
              </w:rPr>
              <w:t>Mockups y su funcionamiento</w:t>
            </w:r>
            <w:r w:rsidR="00AF0F0E">
              <w:rPr>
                <w:noProof/>
                <w:webHidden/>
              </w:rPr>
              <w:tab/>
            </w:r>
            <w:r w:rsidR="00AF0F0E">
              <w:rPr>
                <w:noProof/>
                <w:webHidden/>
              </w:rPr>
              <w:fldChar w:fldCharType="begin"/>
            </w:r>
            <w:r w:rsidR="00AF0F0E">
              <w:rPr>
                <w:noProof/>
                <w:webHidden/>
              </w:rPr>
              <w:instrText xml:space="preserve"> PAGEREF _Toc85058279 \h </w:instrText>
            </w:r>
            <w:r w:rsidR="00AF0F0E">
              <w:rPr>
                <w:noProof/>
                <w:webHidden/>
              </w:rPr>
            </w:r>
            <w:r w:rsidR="00AF0F0E">
              <w:rPr>
                <w:noProof/>
                <w:webHidden/>
              </w:rPr>
              <w:fldChar w:fldCharType="separate"/>
            </w:r>
            <w:r w:rsidR="00AF0F0E">
              <w:rPr>
                <w:noProof/>
                <w:webHidden/>
              </w:rPr>
              <w:t>3</w:t>
            </w:r>
            <w:r w:rsidR="00AF0F0E">
              <w:rPr>
                <w:noProof/>
                <w:webHidden/>
              </w:rPr>
              <w:fldChar w:fldCharType="end"/>
            </w:r>
          </w:hyperlink>
        </w:p>
        <w:p w14:paraId="570A25B4" w14:textId="592D5E53" w:rsidR="00AF0F0E" w:rsidRDefault="00AF0E96">
          <w:pPr>
            <w:pStyle w:val="TDC3"/>
            <w:tabs>
              <w:tab w:val="right" w:leader="dot" w:pos="9350"/>
            </w:tabs>
            <w:rPr>
              <w:noProof/>
            </w:rPr>
          </w:pPr>
          <w:hyperlink w:anchor="_Toc85058280" w:history="1">
            <w:r w:rsidR="00AF0F0E" w:rsidRPr="00CA1CEE">
              <w:rPr>
                <w:rStyle w:val="Hipervnculo"/>
                <w:noProof/>
                <w:lang w:val="es-MX"/>
              </w:rPr>
              <w:t>Compradores</w:t>
            </w:r>
            <w:r w:rsidR="00AF0F0E">
              <w:rPr>
                <w:noProof/>
                <w:webHidden/>
              </w:rPr>
              <w:tab/>
            </w:r>
            <w:r w:rsidR="00AF0F0E">
              <w:rPr>
                <w:noProof/>
                <w:webHidden/>
              </w:rPr>
              <w:fldChar w:fldCharType="begin"/>
            </w:r>
            <w:r w:rsidR="00AF0F0E">
              <w:rPr>
                <w:noProof/>
                <w:webHidden/>
              </w:rPr>
              <w:instrText xml:space="preserve"> PAGEREF _Toc85058280 \h </w:instrText>
            </w:r>
            <w:r w:rsidR="00AF0F0E">
              <w:rPr>
                <w:noProof/>
                <w:webHidden/>
              </w:rPr>
            </w:r>
            <w:r w:rsidR="00AF0F0E">
              <w:rPr>
                <w:noProof/>
                <w:webHidden/>
              </w:rPr>
              <w:fldChar w:fldCharType="separate"/>
            </w:r>
            <w:r w:rsidR="00AF0F0E">
              <w:rPr>
                <w:noProof/>
                <w:webHidden/>
              </w:rPr>
              <w:t>4</w:t>
            </w:r>
            <w:r w:rsidR="00AF0F0E">
              <w:rPr>
                <w:noProof/>
                <w:webHidden/>
              </w:rPr>
              <w:fldChar w:fldCharType="end"/>
            </w:r>
          </w:hyperlink>
        </w:p>
        <w:p w14:paraId="3B5540C9" w14:textId="0904F0B3" w:rsidR="00AF0F0E" w:rsidRDefault="00AF0E96">
          <w:pPr>
            <w:pStyle w:val="TDC3"/>
            <w:tabs>
              <w:tab w:val="right" w:leader="dot" w:pos="9350"/>
            </w:tabs>
            <w:rPr>
              <w:noProof/>
            </w:rPr>
          </w:pPr>
          <w:hyperlink w:anchor="_Toc85058281" w:history="1">
            <w:r w:rsidR="00AF0F0E" w:rsidRPr="00CA1CEE">
              <w:rPr>
                <w:rStyle w:val="Hipervnculo"/>
                <w:noProof/>
                <w:lang w:val="es-MX"/>
              </w:rPr>
              <w:t>Administradores:</w:t>
            </w:r>
            <w:r w:rsidR="00AF0F0E">
              <w:rPr>
                <w:noProof/>
                <w:webHidden/>
              </w:rPr>
              <w:tab/>
            </w:r>
            <w:r w:rsidR="00AF0F0E">
              <w:rPr>
                <w:noProof/>
                <w:webHidden/>
              </w:rPr>
              <w:fldChar w:fldCharType="begin"/>
            </w:r>
            <w:r w:rsidR="00AF0F0E">
              <w:rPr>
                <w:noProof/>
                <w:webHidden/>
              </w:rPr>
              <w:instrText xml:space="preserve"> PAGEREF _Toc85058281 \h </w:instrText>
            </w:r>
            <w:r w:rsidR="00AF0F0E">
              <w:rPr>
                <w:noProof/>
                <w:webHidden/>
              </w:rPr>
            </w:r>
            <w:r w:rsidR="00AF0F0E">
              <w:rPr>
                <w:noProof/>
                <w:webHidden/>
              </w:rPr>
              <w:fldChar w:fldCharType="separate"/>
            </w:r>
            <w:r w:rsidR="00AF0F0E">
              <w:rPr>
                <w:noProof/>
                <w:webHidden/>
              </w:rPr>
              <w:t>9</w:t>
            </w:r>
            <w:r w:rsidR="00AF0F0E">
              <w:rPr>
                <w:noProof/>
                <w:webHidden/>
              </w:rPr>
              <w:fldChar w:fldCharType="end"/>
            </w:r>
          </w:hyperlink>
        </w:p>
        <w:p w14:paraId="50A3230E" w14:textId="1EFE454B" w:rsidR="00AF0F0E" w:rsidRDefault="00AF0E96">
          <w:pPr>
            <w:pStyle w:val="TDC3"/>
            <w:tabs>
              <w:tab w:val="right" w:leader="dot" w:pos="9350"/>
            </w:tabs>
            <w:rPr>
              <w:noProof/>
            </w:rPr>
          </w:pPr>
          <w:hyperlink w:anchor="_Toc85058282" w:history="1">
            <w:r w:rsidR="00AF0F0E" w:rsidRPr="00CA1CEE">
              <w:rPr>
                <w:rStyle w:val="Hipervnculo"/>
                <w:noProof/>
                <w:lang w:val="es-MX"/>
              </w:rPr>
              <w:t>Módulo de Motoristas</w:t>
            </w:r>
            <w:r w:rsidR="00AF0F0E">
              <w:rPr>
                <w:noProof/>
                <w:webHidden/>
              </w:rPr>
              <w:tab/>
            </w:r>
            <w:r w:rsidR="00AF0F0E">
              <w:rPr>
                <w:noProof/>
                <w:webHidden/>
              </w:rPr>
              <w:fldChar w:fldCharType="begin"/>
            </w:r>
            <w:r w:rsidR="00AF0F0E">
              <w:rPr>
                <w:noProof/>
                <w:webHidden/>
              </w:rPr>
              <w:instrText xml:space="preserve"> PAGEREF _Toc85058282 \h </w:instrText>
            </w:r>
            <w:r w:rsidR="00AF0F0E">
              <w:rPr>
                <w:noProof/>
                <w:webHidden/>
              </w:rPr>
            </w:r>
            <w:r w:rsidR="00AF0F0E">
              <w:rPr>
                <w:noProof/>
                <w:webHidden/>
              </w:rPr>
              <w:fldChar w:fldCharType="separate"/>
            </w:r>
            <w:r w:rsidR="00AF0F0E">
              <w:rPr>
                <w:noProof/>
                <w:webHidden/>
              </w:rPr>
              <w:t>10</w:t>
            </w:r>
            <w:r w:rsidR="00AF0F0E">
              <w:rPr>
                <w:noProof/>
                <w:webHidden/>
              </w:rPr>
              <w:fldChar w:fldCharType="end"/>
            </w:r>
          </w:hyperlink>
        </w:p>
        <w:p w14:paraId="1D84A73B" w14:textId="22A5EA64" w:rsidR="00AF0F0E" w:rsidRDefault="00AF0E96">
          <w:pPr>
            <w:pStyle w:val="TDC3"/>
            <w:tabs>
              <w:tab w:val="right" w:leader="dot" w:pos="9350"/>
            </w:tabs>
            <w:rPr>
              <w:noProof/>
            </w:rPr>
          </w:pPr>
          <w:hyperlink w:anchor="_Toc85058283" w:history="1">
            <w:r w:rsidR="00AF0F0E" w:rsidRPr="00CA1CEE">
              <w:rPr>
                <w:rStyle w:val="Hipervnculo"/>
                <w:noProof/>
                <w:lang w:val="es-MX"/>
              </w:rPr>
              <w:t>Modulo de Tiendas o Comercios:</w:t>
            </w:r>
            <w:r w:rsidR="00AF0F0E">
              <w:rPr>
                <w:noProof/>
                <w:webHidden/>
              </w:rPr>
              <w:tab/>
            </w:r>
            <w:r w:rsidR="00AF0F0E">
              <w:rPr>
                <w:noProof/>
                <w:webHidden/>
              </w:rPr>
              <w:fldChar w:fldCharType="begin"/>
            </w:r>
            <w:r w:rsidR="00AF0F0E">
              <w:rPr>
                <w:noProof/>
                <w:webHidden/>
              </w:rPr>
              <w:instrText xml:space="preserve"> PAGEREF _Toc85058283 \h </w:instrText>
            </w:r>
            <w:r w:rsidR="00AF0F0E">
              <w:rPr>
                <w:noProof/>
                <w:webHidden/>
              </w:rPr>
            </w:r>
            <w:r w:rsidR="00AF0F0E">
              <w:rPr>
                <w:noProof/>
                <w:webHidden/>
              </w:rPr>
              <w:fldChar w:fldCharType="separate"/>
            </w:r>
            <w:r w:rsidR="00AF0F0E">
              <w:rPr>
                <w:noProof/>
                <w:webHidden/>
              </w:rPr>
              <w:t>12</w:t>
            </w:r>
            <w:r w:rsidR="00AF0F0E">
              <w:rPr>
                <w:noProof/>
                <w:webHidden/>
              </w:rPr>
              <w:fldChar w:fldCharType="end"/>
            </w:r>
          </w:hyperlink>
        </w:p>
        <w:p w14:paraId="05103F6E" w14:textId="4F1A4B8D" w:rsidR="00AF0F0E" w:rsidRDefault="00AF0E96">
          <w:pPr>
            <w:pStyle w:val="TDC2"/>
            <w:tabs>
              <w:tab w:val="right" w:leader="dot" w:pos="9350"/>
            </w:tabs>
            <w:rPr>
              <w:rFonts w:asciiTheme="minorHAnsi" w:eastAsiaTheme="minorEastAsia" w:hAnsiTheme="minorHAnsi" w:cstheme="minorBidi"/>
              <w:noProof/>
              <w:szCs w:val="22"/>
              <w:lang w:val="es-MX" w:eastAsia="es-MX" w:bidi="ar-SA"/>
            </w:rPr>
          </w:pPr>
          <w:hyperlink w:anchor="_Toc85058284" w:history="1">
            <w:r w:rsidR="00AF0F0E" w:rsidRPr="00CA1CEE">
              <w:rPr>
                <w:rStyle w:val="Hipervnculo"/>
                <w:noProof/>
                <w:lang w:val="es-MX"/>
              </w:rPr>
              <w:t>Diccionario de Aplicación</w:t>
            </w:r>
            <w:r w:rsidR="00AF0F0E">
              <w:rPr>
                <w:noProof/>
                <w:webHidden/>
              </w:rPr>
              <w:tab/>
            </w:r>
            <w:r w:rsidR="00AF0F0E">
              <w:rPr>
                <w:noProof/>
                <w:webHidden/>
              </w:rPr>
              <w:fldChar w:fldCharType="begin"/>
            </w:r>
            <w:r w:rsidR="00AF0F0E">
              <w:rPr>
                <w:noProof/>
                <w:webHidden/>
              </w:rPr>
              <w:instrText xml:space="preserve"> PAGEREF _Toc85058284 \h </w:instrText>
            </w:r>
            <w:r w:rsidR="00AF0F0E">
              <w:rPr>
                <w:noProof/>
                <w:webHidden/>
              </w:rPr>
            </w:r>
            <w:r w:rsidR="00AF0F0E">
              <w:rPr>
                <w:noProof/>
                <w:webHidden/>
              </w:rPr>
              <w:fldChar w:fldCharType="separate"/>
            </w:r>
            <w:r w:rsidR="00AF0F0E">
              <w:rPr>
                <w:noProof/>
                <w:webHidden/>
              </w:rPr>
              <w:t>14</w:t>
            </w:r>
            <w:r w:rsidR="00AF0F0E">
              <w:rPr>
                <w:noProof/>
                <w:webHidden/>
              </w:rPr>
              <w:fldChar w:fldCharType="end"/>
            </w:r>
          </w:hyperlink>
        </w:p>
        <w:p w14:paraId="5B5E0CE4" w14:textId="6D239BE9" w:rsidR="00AF0F0E" w:rsidRDefault="00AF0E96">
          <w:pPr>
            <w:pStyle w:val="TDC2"/>
            <w:tabs>
              <w:tab w:val="right" w:leader="dot" w:pos="9350"/>
            </w:tabs>
            <w:rPr>
              <w:rFonts w:asciiTheme="minorHAnsi" w:eastAsiaTheme="minorEastAsia" w:hAnsiTheme="minorHAnsi" w:cstheme="minorBidi"/>
              <w:noProof/>
              <w:szCs w:val="22"/>
              <w:lang w:val="es-MX" w:eastAsia="es-MX" w:bidi="ar-SA"/>
            </w:rPr>
          </w:pPr>
          <w:hyperlink w:anchor="_Toc85058285" w:history="1">
            <w:r w:rsidR="00AF0F0E" w:rsidRPr="00CA1CEE">
              <w:rPr>
                <w:rStyle w:val="Hipervnculo"/>
                <w:noProof/>
                <w:lang w:val="es-MX"/>
              </w:rPr>
              <w:t>Links de Videos y Otros</w:t>
            </w:r>
            <w:r w:rsidR="00AF0F0E">
              <w:rPr>
                <w:noProof/>
                <w:webHidden/>
              </w:rPr>
              <w:tab/>
            </w:r>
            <w:r w:rsidR="00AF0F0E">
              <w:rPr>
                <w:noProof/>
                <w:webHidden/>
              </w:rPr>
              <w:fldChar w:fldCharType="begin"/>
            </w:r>
            <w:r w:rsidR="00AF0F0E">
              <w:rPr>
                <w:noProof/>
                <w:webHidden/>
              </w:rPr>
              <w:instrText xml:space="preserve"> PAGEREF _Toc85058285 \h </w:instrText>
            </w:r>
            <w:r w:rsidR="00AF0F0E">
              <w:rPr>
                <w:noProof/>
                <w:webHidden/>
              </w:rPr>
            </w:r>
            <w:r w:rsidR="00AF0F0E">
              <w:rPr>
                <w:noProof/>
                <w:webHidden/>
              </w:rPr>
              <w:fldChar w:fldCharType="separate"/>
            </w:r>
            <w:r w:rsidR="00AF0F0E">
              <w:rPr>
                <w:noProof/>
                <w:webHidden/>
              </w:rPr>
              <w:t>14</w:t>
            </w:r>
            <w:r w:rsidR="00AF0F0E">
              <w:rPr>
                <w:noProof/>
                <w:webHidden/>
              </w:rPr>
              <w:fldChar w:fldCharType="end"/>
            </w:r>
          </w:hyperlink>
        </w:p>
        <w:p w14:paraId="6BA6BEBB" w14:textId="42216DEE" w:rsidR="005F45BA" w:rsidRPr="00AB01BD" w:rsidRDefault="005F45BA" w:rsidP="005F45BA">
          <w:r w:rsidRPr="00AB01BD">
            <w:rPr>
              <w:b/>
              <w:bCs/>
            </w:rPr>
            <w:fldChar w:fldCharType="end"/>
          </w:r>
        </w:p>
      </w:sdtContent>
    </w:sdt>
    <w:p w14:paraId="35B42001" w14:textId="71BB9E35" w:rsidR="00473775" w:rsidRDefault="005F45BA" w:rsidP="005F45BA">
      <w:pPr>
        <w:pStyle w:val="Ttulo1"/>
      </w:pPr>
      <w:r w:rsidRPr="00AB01BD">
        <w:br w:type="page"/>
      </w:r>
      <w:bookmarkStart w:id="1" w:name="_Toc85058277"/>
      <w:r w:rsidR="00F57F0D">
        <w:lastRenderedPageBreak/>
        <w:t>Proyecto Aladdin</w:t>
      </w:r>
      <w:bookmarkEnd w:id="1"/>
    </w:p>
    <w:p w14:paraId="4F84DC5F" w14:textId="3706FB02" w:rsidR="00F57F0D" w:rsidRDefault="00F57F0D" w:rsidP="00F57F0D">
      <w:pPr>
        <w:pStyle w:val="Textoindependiente"/>
      </w:pPr>
    </w:p>
    <w:p w14:paraId="6D093DE0" w14:textId="387EE602" w:rsidR="00F57F0D" w:rsidRDefault="001A37A6" w:rsidP="00F57F0D">
      <w:pPr>
        <w:pStyle w:val="Ttulo2"/>
      </w:pPr>
      <w:r>
        <w:t>Introducción</w:t>
      </w:r>
    </w:p>
    <w:p w14:paraId="1A5FD932" w14:textId="6A1C0789" w:rsidR="00F57F0D" w:rsidRDefault="00F57F0D" w:rsidP="00F57F0D"/>
    <w:p w14:paraId="07E4B686" w14:textId="23DE36BA" w:rsidR="00F57F0D" w:rsidRDefault="00F57F0D" w:rsidP="00F57F0D">
      <w:r>
        <w:t>El siguiente informe consiste en un pequeño avance de nuestro proyecto de clase, el cual a grandes rasgos podemos describir como una plataforma intermediaria entre el cliente y los comercios que brinda productos de interés hacia el cliente, dicho cliente tendrá acceso a tiendas y productos con el fin de comprar los mismo y que estos sean entregados por un servicio a domicilio que la plataforma gestionará.</w:t>
      </w:r>
    </w:p>
    <w:p w14:paraId="1CB13E13" w14:textId="1896D4AD" w:rsidR="00F57F0D" w:rsidRDefault="00F57F0D" w:rsidP="00F57F0D">
      <w:r>
        <w:t xml:space="preserve">La plataforma en desarrollo deberá contar con un acceso para el cliente final, para los comerciantes, los motociclistas o repartidores y finalmente los administradores de la misma.  </w:t>
      </w:r>
    </w:p>
    <w:p w14:paraId="6D69AA04" w14:textId="718826D8" w:rsidR="00F57F0D" w:rsidRDefault="00F57F0D" w:rsidP="00F57F0D">
      <w:r>
        <w:t>Ahora el avance principal que se mostrara en este informe consiste en el desarrollo de las diversas pantallas a través de las cuales los diferentes tipos de usuario navegaran, de manera que estas pantallas sirven como base para la generación de los componentes importantes en el proyecto como la base de datos, gestión de eventos entre otros, estructura de la información y diseño web.</w:t>
      </w:r>
    </w:p>
    <w:p w14:paraId="0F472FF9" w14:textId="774AB649" w:rsidR="00F57F0D" w:rsidRDefault="00F57F0D" w:rsidP="00F57F0D"/>
    <w:p w14:paraId="08400D60" w14:textId="00836167" w:rsidR="001A37A6" w:rsidRDefault="001A37A6" w:rsidP="00F57F0D"/>
    <w:p w14:paraId="19A4D69A" w14:textId="67091923" w:rsidR="001A37A6" w:rsidRDefault="001A37A6" w:rsidP="001A37A6">
      <w:pPr>
        <w:pStyle w:val="Ttulo2"/>
      </w:pPr>
      <w:r>
        <w:t>Proyecto y Descripción</w:t>
      </w:r>
    </w:p>
    <w:p w14:paraId="22CE0EFA" w14:textId="56216250" w:rsidR="001A37A6" w:rsidRDefault="001A37A6" w:rsidP="001A37A6"/>
    <w:p w14:paraId="71349470" w14:textId="2C1EDC7D" w:rsidR="0018666A" w:rsidRDefault="000369CC" w:rsidP="001A37A6">
      <w:r w:rsidRPr="0018666A">
        <w:rPr>
          <w:rStyle w:val="Ttulo3Car"/>
        </w:rPr>
        <w:t xml:space="preserve">Título </w:t>
      </w:r>
      <w:r w:rsidR="0018666A">
        <w:rPr>
          <w:rStyle w:val="Ttulo3Car"/>
        </w:rPr>
        <w:t xml:space="preserve">o nombre </w:t>
      </w:r>
      <w:r w:rsidRPr="0018666A">
        <w:rPr>
          <w:rStyle w:val="Ttulo3Car"/>
        </w:rPr>
        <w:t>del proyecto</w:t>
      </w:r>
    </w:p>
    <w:p w14:paraId="59C57A91" w14:textId="092F9104" w:rsidR="001A37A6" w:rsidRDefault="000369CC" w:rsidP="001A37A6">
      <w:r>
        <w:t>Alladin</w:t>
      </w:r>
    </w:p>
    <w:p w14:paraId="08F89BAF" w14:textId="77777777" w:rsidR="000369CC" w:rsidRPr="001A37A6" w:rsidRDefault="000369CC" w:rsidP="001A37A6"/>
    <w:p w14:paraId="4FCD49BA" w14:textId="3680EF73" w:rsidR="001A37A6" w:rsidRDefault="000369CC" w:rsidP="000369CC">
      <w:pPr>
        <w:pStyle w:val="Ttulo3"/>
      </w:pPr>
      <w:r>
        <w:t>Descripción</w:t>
      </w:r>
    </w:p>
    <w:p w14:paraId="705EBCF9" w14:textId="568D1D6D" w:rsidR="005D5BF8" w:rsidRDefault="000369CC" w:rsidP="000369CC">
      <w:r>
        <w:t>Nuestra plataforma de comercio virtual Alladin consiste en un servicio integrado de diversos comercios físicos que buscan alcanzar nuevos clientes a través de ventas virtuales, nuestra plataforma como tal brinda un espacio para que las tiendas ofrezcan sus productos y estos sean entregados al usuario en la comodidad de sus hogares,</w:t>
      </w:r>
      <w:r w:rsidR="005D5BF8">
        <w:t xml:space="preserve"> las tiendas no tendrán que encargarse del transporte y la gestión del movimiento de sus productos únicamente de ofrecer los mismos. De manera que nuestra plataforma ofrecerá servicios como:</w:t>
      </w:r>
    </w:p>
    <w:p w14:paraId="1196C9E2" w14:textId="4D291026" w:rsidR="005D5BF8" w:rsidRDefault="005D5BF8" w:rsidP="005D5BF8">
      <w:pPr>
        <w:pStyle w:val="Prrafodelista"/>
        <w:numPr>
          <w:ilvl w:val="0"/>
          <w:numId w:val="17"/>
        </w:numPr>
      </w:pPr>
      <w:r>
        <w:t>Marketing a los comercios asociados.</w:t>
      </w:r>
    </w:p>
    <w:p w14:paraId="3B5D66F5" w14:textId="5D03D3DB" w:rsidR="005D5BF8" w:rsidRDefault="005D5BF8" w:rsidP="005D5BF8">
      <w:pPr>
        <w:pStyle w:val="Prrafodelista"/>
        <w:numPr>
          <w:ilvl w:val="0"/>
          <w:numId w:val="17"/>
        </w:numPr>
      </w:pPr>
      <w:r>
        <w:t>Servicio de entrega de productos de los comercios asociados al cliente final.</w:t>
      </w:r>
    </w:p>
    <w:p w14:paraId="76E3717D" w14:textId="6EE098C6" w:rsidR="005D5BF8" w:rsidRDefault="005D5BF8" w:rsidP="005D5BF8">
      <w:pPr>
        <w:pStyle w:val="Prrafodelista"/>
        <w:numPr>
          <w:ilvl w:val="0"/>
          <w:numId w:val="17"/>
        </w:numPr>
      </w:pPr>
      <w:r>
        <w:t xml:space="preserve">Servicio de visualización de productos </w:t>
      </w:r>
      <w:r w:rsidR="008B4C33">
        <w:t xml:space="preserve">en </w:t>
      </w:r>
      <w:r w:rsidR="0018666A">
        <w:t>línea</w:t>
      </w:r>
      <w:r>
        <w:t xml:space="preserve"> en una plataforma web y móvil.</w:t>
      </w:r>
    </w:p>
    <w:p w14:paraId="079A2831" w14:textId="4FFF5422" w:rsidR="008B4C33" w:rsidRDefault="005D5BF8" w:rsidP="008B4C33">
      <w:pPr>
        <w:pStyle w:val="Prrafodelista"/>
        <w:numPr>
          <w:ilvl w:val="0"/>
          <w:numId w:val="17"/>
        </w:numPr>
      </w:pPr>
      <w:r>
        <w:t>Seguridad de transacciones.</w:t>
      </w:r>
    </w:p>
    <w:p w14:paraId="245A7715" w14:textId="1B2E3A53" w:rsidR="008B4C33" w:rsidRDefault="008B4C33" w:rsidP="008B4C33">
      <w:pPr>
        <w:pStyle w:val="Prrafodelista"/>
        <w:numPr>
          <w:ilvl w:val="0"/>
          <w:numId w:val="17"/>
        </w:numPr>
      </w:pPr>
      <w:r>
        <w:t xml:space="preserve">Acceso seguro a sus usuarios a </w:t>
      </w:r>
      <w:r w:rsidR="0018666A">
        <w:t>través</w:t>
      </w:r>
      <w:r>
        <w:t xml:space="preserve"> de un usuario y contraseña.</w:t>
      </w:r>
    </w:p>
    <w:p w14:paraId="35147709" w14:textId="397B80B3" w:rsidR="008B4C33" w:rsidRDefault="008B4C33" w:rsidP="008B4C33">
      <w:pPr>
        <w:pStyle w:val="Prrafodelista"/>
        <w:numPr>
          <w:ilvl w:val="0"/>
          <w:numId w:val="17"/>
        </w:numPr>
      </w:pPr>
      <w:r>
        <w:t>Servicios de carrito de compra o deseos.</w:t>
      </w:r>
    </w:p>
    <w:p w14:paraId="70E80B1D" w14:textId="627773B0" w:rsidR="005D5BF8" w:rsidRDefault="0018666A" w:rsidP="005D5BF8">
      <w:pPr>
        <w:pStyle w:val="Prrafodelista"/>
        <w:numPr>
          <w:ilvl w:val="0"/>
          <w:numId w:val="17"/>
        </w:numPr>
      </w:pPr>
      <w:r>
        <w:t>etc.</w:t>
      </w:r>
    </w:p>
    <w:p w14:paraId="0FB94C24" w14:textId="5715D864" w:rsidR="005D5BF8" w:rsidRDefault="005D5BF8" w:rsidP="005D5BF8"/>
    <w:p w14:paraId="7C1B6205" w14:textId="1616F930" w:rsidR="005D5BF8" w:rsidRPr="000369CC" w:rsidRDefault="0018666A" w:rsidP="005D5BF8">
      <w:pPr>
        <w:pStyle w:val="Ttulo2"/>
      </w:pPr>
      <w:r>
        <w:t>Módulos</w:t>
      </w:r>
      <w:r w:rsidR="005D5BF8">
        <w:t xml:space="preserve"> </w:t>
      </w:r>
    </w:p>
    <w:p w14:paraId="057DA5A2" w14:textId="629DE418" w:rsidR="000369CC" w:rsidRDefault="000369CC" w:rsidP="000369CC"/>
    <w:p w14:paraId="63B9687C" w14:textId="5203A135" w:rsidR="0018666A" w:rsidRDefault="0018666A" w:rsidP="0018666A">
      <w:r>
        <w:t xml:space="preserve">Cabe destacar que </w:t>
      </w:r>
      <w:r>
        <w:t>nuestro proyecto se divide</w:t>
      </w:r>
      <w:r>
        <w:t xml:space="preserve"> en 4 grandes </w:t>
      </w:r>
      <w:proofErr w:type="spellStart"/>
      <w:r>
        <w:t>modulos</w:t>
      </w:r>
      <w:proofErr w:type="spellEnd"/>
      <w:r>
        <w:t>:</w:t>
      </w:r>
    </w:p>
    <w:p w14:paraId="5AEA396F" w14:textId="2B68C9F2" w:rsidR="0018666A" w:rsidRDefault="0018666A" w:rsidP="0018666A">
      <w:pPr>
        <w:pStyle w:val="Prrafodelista"/>
        <w:numPr>
          <w:ilvl w:val="0"/>
          <w:numId w:val="14"/>
        </w:numPr>
      </w:pPr>
      <w:r>
        <w:lastRenderedPageBreak/>
        <w:t>Compradores</w:t>
      </w:r>
      <w:r>
        <w:t xml:space="preserve"> o Clientes</w:t>
      </w:r>
      <w:r>
        <w:t xml:space="preserve">: Los compradores o cliente final hace referencia al </w:t>
      </w:r>
      <w:r>
        <w:t>módulo</w:t>
      </w:r>
      <w:r>
        <w:t xml:space="preserve"> que </w:t>
      </w:r>
      <w:r>
        <w:t>está</w:t>
      </w:r>
      <w:r>
        <w:t xml:space="preserve"> dedicado a los usuarios que desean adquirir productos en la plataforma.</w:t>
      </w:r>
    </w:p>
    <w:p w14:paraId="66AA2FBD" w14:textId="0F063268" w:rsidR="0018666A" w:rsidRDefault="0018666A" w:rsidP="0018666A">
      <w:pPr>
        <w:pStyle w:val="Prrafodelista"/>
        <w:numPr>
          <w:ilvl w:val="0"/>
          <w:numId w:val="14"/>
        </w:numPr>
      </w:pPr>
      <w:r>
        <w:t xml:space="preserve">Administrador: el </w:t>
      </w:r>
      <w:r>
        <w:t>módulo</w:t>
      </w:r>
      <w:r>
        <w:t xml:space="preserve"> administrador </w:t>
      </w:r>
      <w:r>
        <w:t>está</w:t>
      </w:r>
      <w:r>
        <w:t xml:space="preserve"> dedicado a todos los usuarios que pueden realizar modificaciones en la plataforma tanto en los usuarios como en los productos o tiendas que existen en la misma.</w:t>
      </w:r>
    </w:p>
    <w:p w14:paraId="29F64C63" w14:textId="77777777" w:rsidR="0018666A" w:rsidRDefault="0018666A" w:rsidP="0018666A">
      <w:pPr>
        <w:pStyle w:val="Prrafodelista"/>
        <w:numPr>
          <w:ilvl w:val="0"/>
          <w:numId w:val="14"/>
        </w:numPr>
      </w:pPr>
      <w:r>
        <w:t>Comercios o Tiendas: hace referencia a las tiendas o comercios que desean publicar sus productos en nuestra plataforma.</w:t>
      </w:r>
    </w:p>
    <w:p w14:paraId="68DD4CED" w14:textId="77777777" w:rsidR="0018666A" w:rsidRDefault="0018666A" w:rsidP="0018666A">
      <w:pPr>
        <w:pStyle w:val="Prrafodelista"/>
        <w:numPr>
          <w:ilvl w:val="0"/>
          <w:numId w:val="14"/>
        </w:numPr>
      </w:pPr>
      <w:r>
        <w:t>Motociclistas: finalmente es un tipo de usuario encargado de la entrega de productos a usuarios a domicilio.</w:t>
      </w:r>
    </w:p>
    <w:p w14:paraId="31312EE1" w14:textId="6D69C6F5" w:rsidR="008B4C33" w:rsidRDefault="008B4C33" w:rsidP="000369CC"/>
    <w:p w14:paraId="3BC6B7C0" w14:textId="6FF09A08" w:rsidR="0018666A" w:rsidRDefault="0018666A" w:rsidP="0018666A">
      <w:pPr>
        <w:pStyle w:val="Ttulo2"/>
      </w:pPr>
      <w:r>
        <w:t>Módulo de Clientes o Compradores:</w:t>
      </w:r>
    </w:p>
    <w:p w14:paraId="47C5CDD8" w14:textId="482A56AE" w:rsidR="0018666A" w:rsidRDefault="0018666A" w:rsidP="0018666A"/>
    <w:p w14:paraId="1B4C3877" w14:textId="0670ADAA" w:rsidR="0018666A" w:rsidRDefault="0018666A" w:rsidP="0018666A">
      <w:r>
        <w:t>En este modulo encontrara pantallas a desarrollar como:</w:t>
      </w:r>
    </w:p>
    <w:p w14:paraId="55440182" w14:textId="7A0ADE12" w:rsidR="0018666A" w:rsidRDefault="00755747" w:rsidP="0018666A">
      <w:pPr>
        <w:pStyle w:val="Prrafodelista"/>
        <w:numPr>
          <w:ilvl w:val="0"/>
          <w:numId w:val="20"/>
        </w:numPr>
      </w:pPr>
      <w:r>
        <w:t xml:space="preserve">Landing Page: esta pantalla debe mostrar aspectos positivos de nuestra plataforma </w:t>
      </w:r>
      <w:proofErr w:type="spellStart"/>
      <w:r>
        <w:t>asi</w:t>
      </w:r>
      <w:proofErr w:type="spellEnd"/>
      <w:r>
        <w:t xml:space="preserve"> como un medio para que los usuarios nuevos se registren y como conexión para motoristas y comerciantes.</w:t>
      </w:r>
    </w:p>
    <w:p w14:paraId="0DF64843" w14:textId="722FC7B4" w:rsidR="00755747" w:rsidRDefault="00755747" w:rsidP="0018666A">
      <w:pPr>
        <w:pStyle w:val="Prrafodelista"/>
        <w:numPr>
          <w:ilvl w:val="0"/>
          <w:numId w:val="20"/>
        </w:numPr>
      </w:pPr>
      <w:r>
        <w:t>Formulario Registro: agregar un nuevo usuario.</w:t>
      </w:r>
    </w:p>
    <w:p w14:paraId="2E0D47AB" w14:textId="12D5504A" w:rsidR="00755747" w:rsidRDefault="00755747" w:rsidP="0018666A">
      <w:pPr>
        <w:pStyle w:val="Prrafodelista"/>
        <w:numPr>
          <w:ilvl w:val="0"/>
          <w:numId w:val="20"/>
        </w:numPr>
      </w:pPr>
      <w:r>
        <w:t>Pagina Principal de Alladin: pantalla de navegación para los diversos usuarios.</w:t>
      </w:r>
    </w:p>
    <w:p w14:paraId="1C75DEEF" w14:textId="0F7F1BB9" w:rsidR="00755747" w:rsidRDefault="00755747" w:rsidP="0018666A">
      <w:pPr>
        <w:pStyle w:val="Prrafodelista"/>
        <w:numPr>
          <w:ilvl w:val="0"/>
          <w:numId w:val="20"/>
        </w:numPr>
      </w:pPr>
      <w:r>
        <w:t>Pagina de Historial de Pedidos un historial de pedidos realizados y entregados exitosamente con las puntuaciones de los mismos.</w:t>
      </w:r>
    </w:p>
    <w:p w14:paraId="1A574520" w14:textId="6082F4D9" w:rsidR="00755747" w:rsidRDefault="00755747" w:rsidP="0018666A">
      <w:pPr>
        <w:pStyle w:val="Prrafodelista"/>
        <w:numPr>
          <w:ilvl w:val="0"/>
          <w:numId w:val="20"/>
        </w:numPr>
      </w:pPr>
      <w:r>
        <w:t>Pagina de Pedidos Activos: funciona como interfaz de acceso para monitoreo de los pedidos activos.</w:t>
      </w:r>
    </w:p>
    <w:p w14:paraId="1AF8067F" w14:textId="400F1742" w:rsidR="00755747" w:rsidRDefault="00755747" w:rsidP="0018666A">
      <w:pPr>
        <w:pStyle w:val="Prrafodelista"/>
        <w:numPr>
          <w:ilvl w:val="0"/>
          <w:numId w:val="20"/>
        </w:numPr>
      </w:pPr>
      <w:r>
        <w:t>Pagina de Favoritos: productos deseados para futuras compras y los comercios favoritos del usuario.</w:t>
      </w:r>
    </w:p>
    <w:p w14:paraId="1DFC27BB" w14:textId="610D77B2" w:rsidR="00755747" w:rsidRDefault="00755747" w:rsidP="0018666A">
      <w:pPr>
        <w:pStyle w:val="Prrafodelista"/>
        <w:numPr>
          <w:ilvl w:val="0"/>
          <w:numId w:val="20"/>
        </w:numPr>
      </w:pPr>
      <w:r>
        <w:t>Login de Usuarios: acceso que permite a los usuarios realizar compras.</w:t>
      </w:r>
    </w:p>
    <w:p w14:paraId="1C2E83A6" w14:textId="50B1007B" w:rsidR="00755747" w:rsidRDefault="00755747" w:rsidP="0018666A">
      <w:pPr>
        <w:pStyle w:val="Prrafodelista"/>
        <w:numPr>
          <w:ilvl w:val="0"/>
          <w:numId w:val="20"/>
        </w:numPr>
      </w:pPr>
      <w:r>
        <w:t>Perfil del usuario: permite modificar información importante de los usuarios como son correo, contraseña etc.</w:t>
      </w:r>
    </w:p>
    <w:p w14:paraId="7F0822A5" w14:textId="2FDDBA79" w:rsidR="00755747" w:rsidRDefault="00755747" w:rsidP="00755747"/>
    <w:p w14:paraId="68478E05" w14:textId="54AB05EC" w:rsidR="00755747" w:rsidRDefault="00755747" w:rsidP="00755747">
      <w:pPr>
        <w:pStyle w:val="Ttulo2"/>
      </w:pPr>
      <w:r>
        <w:t>Módulo de Comercios:</w:t>
      </w:r>
    </w:p>
    <w:p w14:paraId="2249AE53" w14:textId="02DFB98E" w:rsidR="00755747" w:rsidRDefault="00755747" w:rsidP="00755747">
      <w:r>
        <w:t xml:space="preserve">En este </w:t>
      </w:r>
      <w:r>
        <w:t>módulo</w:t>
      </w:r>
      <w:r>
        <w:t xml:space="preserve"> encontrara pantallas a desarrollar como:</w:t>
      </w:r>
    </w:p>
    <w:p w14:paraId="23EC7C27" w14:textId="3507D884" w:rsidR="00755747" w:rsidRDefault="00755747" w:rsidP="00755747">
      <w:pPr>
        <w:pStyle w:val="Prrafodelista"/>
        <w:numPr>
          <w:ilvl w:val="0"/>
          <w:numId w:val="21"/>
        </w:numPr>
      </w:pPr>
      <w:r>
        <w:t>Login de usuario: permite acceder a los dueños de comercio para modificar la forma en que se presenta sus comercios a los usuarios o los productos que ofrecen.</w:t>
      </w:r>
    </w:p>
    <w:p w14:paraId="6EBF70A9" w14:textId="4C9A4476" w:rsidR="00755747" w:rsidRDefault="009F73F2" w:rsidP="00755747">
      <w:pPr>
        <w:pStyle w:val="Prrafodelista"/>
        <w:numPr>
          <w:ilvl w:val="0"/>
          <w:numId w:val="21"/>
        </w:numPr>
      </w:pPr>
      <w:r>
        <w:t xml:space="preserve">Formulario de registro de producto: permite agregar un producto y su información </w:t>
      </w:r>
      <w:proofErr w:type="spellStart"/>
      <w:r>
        <w:t>mas</w:t>
      </w:r>
      <w:proofErr w:type="spellEnd"/>
      <w:r>
        <w:t xml:space="preserve"> general.</w:t>
      </w:r>
    </w:p>
    <w:p w14:paraId="0132A7ED" w14:textId="1EA9903E" w:rsidR="009F73F2" w:rsidRDefault="009F73F2" w:rsidP="009F73F2">
      <w:pPr>
        <w:pStyle w:val="Prrafodelista"/>
        <w:numPr>
          <w:ilvl w:val="0"/>
          <w:numId w:val="21"/>
        </w:numPr>
      </w:pPr>
      <w:r>
        <w:t>Perfil de la empresa: permite acceder a la información básica de la empresa y modificar su información más importante.</w:t>
      </w:r>
    </w:p>
    <w:p w14:paraId="6A0F6AFF" w14:textId="6E56F2AC" w:rsidR="009F73F2" w:rsidRDefault="009F73F2" w:rsidP="009F73F2">
      <w:pPr>
        <w:pStyle w:val="Prrafodelista"/>
        <w:numPr>
          <w:ilvl w:val="0"/>
          <w:numId w:val="21"/>
        </w:numPr>
      </w:pPr>
      <w:r>
        <w:t>Pagina de stock de productos: permite visualizar la cantidad de productos registrados como disponibles.</w:t>
      </w:r>
    </w:p>
    <w:p w14:paraId="18A8A719" w14:textId="4BBD56D6" w:rsidR="009F73F2" w:rsidRDefault="009F73F2" w:rsidP="009F73F2">
      <w:pPr>
        <w:pStyle w:val="Prrafodelista"/>
        <w:numPr>
          <w:ilvl w:val="0"/>
          <w:numId w:val="21"/>
        </w:numPr>
      </w:pPr>
      <w:r>
        <w:t>Pagina de historial de ventas: permite visualizar las ventas que el comercio a tenido en la plataforma.</w:t>
      </w:r>
    </w:p>
    <w:p w14:paraId="39B9333F" w14:textId="1C8EFBB9" w:rsidR="009F73F2" w:rsidRDefault="009F73F2" w:rsidP="009F73F2"/>
    <w:p w14:paraId="7A5E42B6" w14:textId="72AF1430" w:rsidR="009F73F2" w:rsidRDefault="009F73F2" w:rsidP="009F73F2">
      <w:pPr>
        <w:pStyle w:val="Ttulo2"/>
      </w:pPr>
      <w:r>
        <w:t>Módulo de Administrador</w:t>
      </w:r>
    </w:p>
    <w:p w14:paraId="41A65B0A" w14:textId="25FF742A" w:rsidR="009F73F2" w:rsidRDefault="009F73F2" w:rsidP="009F73F2"/>
    <w:p w14:paraId="4FFE8CA0" w14:textId="77777777" w:rsidR="009F73F2" w:rsidRDefault="009F73F2" w:rsidP="009F73F2">
      <w:r>
        <w:t>En este módulo encontrara pantallas a desarrollar como:</w:t>
      </w:r>
    </w:p>
    <w:p w14:paraId="54182774" w14:textId="45C1F4FE" w:rsidR="009F73F2" w:rsidRDefault="009F73F2" w:rsidP="009F73F2">
      <w:pPr>
        <w:pStyle w:val="Prrafodelista"/>
        <w:numPr>
          <w:ilvl w:val="0"/>
          <w:numId w:val="23"/>
        </w:numPr>
      </w:pPr>
      <w:r>
        <w:t>Página de modificación, eliminación y creación de usuarios clientes.</w:t>
      </w:r>
    </w:p>
    <w:p w14:paraId="43B6ED61" w14:textId="523731DA" w:rsidR="009F73F2" w:rsidRDefault="009F73F2" w:rsidP="009F73F2">
      <w:pPr>
        <w:pStyle w:val="Prrafodelista"/>
        <w:numPr>
          <w:ilvl w:val="0"/>
          <w:numId w:val="23"/>
        </w:numPr>
      </w:pPr>
      <w:r>
        <w:t>Página de modificación, eliminación y creación de comercios</w:t>
      </w:r>
      <w:r w:rsidR="00722B18">
        <w:t xml:space="preserve"> en general</w:t>
      </w:r>
      <w:r>
        <w:t>.</w:t>
      </w:r>
    </w:p>
    <w:p w14:paraId="2EDDF10F" w14:textId="2A80545C" w:rsidR="009F73F2" w:rsidRDefault="009F73F2" w:rsidP="00722B18">
      <w:pPr>
        <w:pStyle w:val="Prrafodelista"/>
        <w:numPr>
          <w:ilvl w:val="0"/>
          <w:numId w:val="23"/>
        </w:numPr>
      </w:pPr>
      <w:r>
        <w:t>Página de modificación, eliminación y creación de motoristas.</w:t>
      </w:r>
    </w:p>
    <w:p w14:paraId="183110EF" w14:textId="665DB58E" w:rsidR="00722B18" w:rsidRDefault="00722B18" w:rsidP="00722B18">
      <w:pPr>
        <w:pStyle w:val="Prrafodelista"/>
        <w:numPr>
          <w:ilvl w:val="0"/>
          <w:numId w:val="23"/>
        </w:numPr>
      </w:pPr>
      <w:r>
        <w:t xml:space="preserve">Página de modificación de comercios de forma específica: permite modificar, agregar y eliminar productos de un comercio. </w:t>
      </w:r>
    </w:p>
    <w:p w14:paraId="18D616D5" w14:textId="6C3468FA" w:rsidR="00722B18" w:rsidRDefault="00722B18" w:rsidP="00722B18">
      <w:pPr>
        <w:pStyle w:val="Prrafodelista"/>
        <w:numPr>
          <w:ilvl w:val="0"/>
          <w:numId w:val="23"/>
        </w:numPr>
      </w:pPr>
      <w:r>
        <w:t xml:space="preserve">Página de rastreo de pedidos: permite buscar pedidos por id y modificar los mismos. </w:t>
      </w:r>
    </w:p>
    <w:p w14:paraId="031CE0B3" w14:textId="6837CD14" w:rsidR="00062380" w:rsidRDefault="00062380" w:rsidP="00062380">
      <w:pPr>
        <w:pStyle w:val="Prrafodelista"/>
        <w:numPr>
          <w:ilvl w:val="0"/>
          <w:numId w:val="23"/>
        </w:numPr>
      </w:pPr>
      <w:r>
        <w:t>Página de asignación de pedidos: permite ver los pedidos activos en la plataforma y asignar los mismos a motoristas disponibles.</w:t>
      </w:r>
    </w:p>
    <w:p w14:paraId="0BB55512" w14:textId="48F72502" w:rsidR="00722B18" w:rsidRDefault="00722B18" w:rsidP="00722B18">
      <w:pPr>
        <w:pStyle w:val="Prrafodelista"/>
        <w:numPr>
          <w:ilvl w:val="0"/>
          <w:numId w:val="23"/>
        </w:numPr>
      </w:pPr>
      <w:r>
        <w:t xml:space="preserve">Login de usuario administrador: permite acceder al </w:t>
      </w:r>
      <w:r w:rsidR="00062380">
        <w:t>módulo</w:t>
      </w:r>
      <w:r>
        <w:t xml:space="preserve"> de administrador.</w:t>
      </w:r>
    </w:p>
    <w:p w14:paraId="495D2259" w14:textId="21A3816E" w:rsidR="00722B18" w:rsidRDefault="00722B18" w:rsidP="00722B18"/>
    <w:p w14:paraId="7C80BFAB" w14:textId="6CAD997A" w:rsidR="00722B18" w:rsidRDefault="00722B18" w:rsidP="00722B18">
      <w:pPr>
        <w:pStyle w:val="Ttulo2"/>
      </w:pPr>
      <w:r>
        <w:t>Módulo de Motoristas</w:t>
      </w:r>
    </w:p>
    <w:p w14:paraId="144A12B5" w14:textId="307A071E" w:rsidR="00722B18" w:rsidRDefault="00722B18" w:rsidP="00722B18">
      <w:r>
        <w:t>En este módulo encontrara pantallas a desarrollar como:</w:t>
      </w:r>
    </w:p>
    <w:p w14:paraId="546FC876" w14:textId="0E02C13F" w:rsidR="00722B18" w:rsidRDefault="00062380" w:rsidP="00722B18">
      <w:pPr>
        <w:pStyle w:val="Prrafodelista"/>
        <w:numPr>
          <w:ilvl w:val="0"/>
          <w:numId w:val="24"/>
        </w:numPr>
      </w:pPr>
      <w:r>
        <w:t>Login de usuario motoristas: permite a los motoristas acceder a la plataforma para visualizar pedidos e información necesaria para el trabajo de los mismos.</w:t>
      </w:r>
    </w:p>
    <w:p w14:paraId="1ABC566B" w14:textId="3C9CF65A" w:rsidR="00062380" w:rsidRDefault="00062380" w:rsidP="00722B18">
      <w:pPr>
        <w:pStyle w:val="Prrafodelista"/>
        <w:numPr>
          <w:ilvl w:val="0"/>
          <w:numId w:val="24"/>
        </w:numPr>
      </w:pPr>
      <w:r>
        <w:t>Pedidos disponibles: muestra todos los pedidos que no tienen motorista asignado.</w:t>
      </w:r>
    </w:p>
    <w:p w14:paraId="6CA39F67" w14:textId="4FBB0603" w:rsidR="00062380" w:rsidRDefault="00062380" w:rsidP="00722B18">
      <w:pPr>
        <w:pStyle w:val="Prrafodelista"/>
        <w:numPr>
          <w:ilvl w:val="0"/>
          <w:numId w:val="24"/>
        </w:numPr>
      </w:pPr>
      <w:r>
        <w:t>Pedidos en Proceso: muestra los pedidos aceptados por el motorista y modificar el estado de los mismos.</w:t>
      </w:r>
    </w:p>
    <w:p w14:paraId="54E274DC" w14:textId="60EA63A9" w:rsidR="00062380" w:rsidRDefault="00062380" w:rsidP="00722B18">
      <w:pPr>
        <w:pStyle w:val="Prrafodelista"/>
        <w:numPr>
          <w:ilvl w:val="0"/>
          <w:numId w:val="24"/>
        </w:numPr>
      </w:pPr>
      <w:r>
        <w:t>Pedidos finalizados: muestra los pedidos que ya fueron entregados por el motorista y la información destacada de los mismos.</w:t>
      </w:r>
    </w:p>
    <w:p w14:paraId="3E045E1B" w14:textId="53034864" w:rsidR="00672306" w:rsidRDefault="00672306" w:rsidP="00672306">
      <w:pPr>
        <w:pStyle w:val="Prrafodelista"/>
        <w:numPr>
          <w:ilvl w:val="0"/>
          <w:numId w:val="24"/>
        </w:numPr>
      </w:pPr>
      <w:r>
        <w:t xml:space="preserve">Detalle de pedidos: cuadro o pantalla que muestra información de los pedidos y permite interactuar con los mismos. </w:t>
      </w:r>
    </w:p>
    <w:p w14:paraId="3FFD1146" w14:textId="640D31D4" w:rsidR="00672306" w:rsidRDefault="00672306" w:rsidP="00672306"/>
    <w:p w14:paraId="28DDDB2F" w14:textId="4B1652C9" w:rsidR="00672306" w:rsidRDefault="00672306" w:rsidP="00672306">
      <w:pPr>
        <w:pStyle w:val="Ttulo2"/>
      </w:pPr>
      <w:r>
        <w:t>Usuarios:</w:t>
      </w:r>
    </w:p>
    <w:p w14:paraId="3A7A7F63" w14:textId="7A73DB1F" w:rsidR="00672306" w:rsidRDefault="00672306" w:rsidP="00672306">
      <w:r>
        <w:t>En nuestra plataforma existen diversos tipos de usuario que diferentes privilegios de acceso como a continuación se muestran:</w:t>
      </w:r>
    </w:p>
    <w:p w14:paraId="49AA1F42" w14:textId="1E7E0F81" w:rsidR="00672306" w:rsidRDefault="00672306" w:rsidP="00672306"/>
    <w:p w14:paraId="65258A3F" w14:textId="74C4E427" w:rsidR="00672306" w:rsidRDefault="00672306" w:rsidP="00672306">
      <w:pPr>
        <w:pStyle w:val="Prrafodelista"/>
        <w:numPr>
          <w:ilvl w:val="0"/>
          <w:numId w:val="25"/>
        </w:numPr>
      </w:pPr>
      <w:r>
        <w:t>Usuario Cliente: permite acceder al modulo de clientes, realizar pedidos, modificar información personal de usuario.</w:t>
      </w:r>
    </w:p>
    <w:p w14:paraId="4071A8B3" w14:textId="3607ED1C" w:rsidR="00672306" w:rsidRDefault="00672306" w:rsidP="00672306">
      <w:pPr>
        <w:pStyle w:val="Prrafodelista"/>
        <w:numPr>
          <w:ilvl w:val="0"/>
          <w:numId w:val="25"/>
        </w:numPr>
      </w:pPr>
      <w:r>
        <w:t xml:space="preserve">Usuario Comerciante: permite acceder a un comercio en específico, agregar productos, modificar productos y modificar detalles de las paginas de ventas de una empresa en específico. </w:t>
      </w:r>
    </w:p>
    <w:p w14:paraId="2A1CCAF8" w14:textId="5F634EBA" w:rsidR="00EA4A3C" w:rsidRDefault="00EA4A3C" w:rsidP="00EA4A3C">
      <w:pPr>
        <w:pStyle w:val="Prrafodelista"/>
        <w:numPr>
          <w:ilvl w:val="0"/>
          <w:numId w:val="25"/>
        </w:numPr>
      </w:pPr>
      <w:r>
        <w:t>Usuario Motorista: permite acceder al modulo de motoristas, cancelar asignación de pedidos, ver información de pedidos asignados a dicho usuario. Elegir nuevos pedidos a realizar.</w:t>
      </w:r>
    </w:p>
    <w:p w14:paraId="7FD02104" w14:textId="3139ED85" w:rsidR="00EA4A3C" w:rsidRDefault="00EA4A3C" w:rsidP="00EA4A3C">
      <w:pPr>
        <w:pStyle w:val="Prrafodelista"/>
        <w:numPr>
          <w:ilvl w:val="0"/>
          <w:numId w:val="25"/>
        </w:numPr>
      </w:pPr>
      <w:r>
        <w:t xml:space="preserve">Usuario Operador: este usuario es un usuario administrador que permite modificar información de pedidos, motoristas, clientes y comercios, pero no puede modificar a </w:t>
      </w:r>
      <w:r>
        <w:lastRenderedPageBreak/>
        <w:t>otros usuarios administradores, no puede eliminar comercios, clientes únicamente motoristas.</w:t>
      </w:r>
    </w:p>
    <w:p w14:paraId="738C3AFB" w14:textId="63302D0D" w:rsidR="00EA4A3C" w:rsidRDefault="00EA4A3C" w:rsidP="00EA4A3C">
      <w:pPr>
        <w:pStyle w:val="Prrafodelista"/>
        <w:numPr>
          <w:ilvl w:val="0"/>
          <w:numId w:val="25"/>
        </w:numPr>
      </w:pPr>
      <w:r>
        <w:t xml:space="preserve">Usuario administrador: usuario administrador capaz de utilizar todas las funciones del sistema. </w:t>
      </w:r>
    </w:p>
    <w:p w14:paraId="4A3D4089" w14:textId="77777777" w:rsidR="00EA4A3C" w:rsidRPr="00672306" w:rsidRDefault="00EA4A3C" w:rsidP="00EA4A3C"/>
    <w:p w14:paraId="0522AEFC" w14:textId="22D1779F" w:rsidR="00F57F0D" w:rsidRDefault="00F57F0D" w:rsidP="00F57F0D">
      <w:pPr>
        <w:pStyle w:val="Ttulo2"/>
      </w:pPr>
      <w:bookmarkStart w:id="2" w:name="_Toc85058279"/>
      <w:r>
        <w:t>Mockups y su funcionamiento</w:t>
      </w:r>
      <w:bookmarkEnd w:id="2"/>
    </w:p>
    <w:p w14:paraId="58E6E4C7" w14:textId="2CE39437" w:rsidR="00EF3FB3" w:rsidRDefault="00EF3FB3" w:rsidP="00EF3FB3"/>
    <w:p w14:paraId="31B9C75E" w14:textId="4BD4B1BD" w:rsidR="00EF3FB3" w:rsidRDefault="00EF3FB3" w:rsidP="00EF3FB3">
      <w:r>
        <w:t>Cabe destacar que nuestros Mockups se dividen en 4 grandes grupos de usuarios de nuestra plataforma:</w:t>
      </w:r>
    </w:p>
    <w:p w14:paraId="3BFC26E3" w14:textId="69FF3F8B" w:rsidR="00EF3FB3" w:rsidRDefault="00EF3FB3" w:rsidP="00EF3FB3">
      <w:pPr>
        <w:pStyle w:val="Prrafodelista"/>
        <w:numPr>
          <w:ilvl w:val="0"/>
          <w:numId w:val="14"/>
        </w:numPr>
      </w:pPr>
      <w:r>
        <w:t>Compradores</w:t>
      </w:r>
      <w:r w:rsidR="00661E28">
        <w:t>: Los compradores o cliente final hace referencia al modulo que esta dedicado a los usuarios que desean adquirir productos en la plataforma.</w:t>
      </w:r>
    </w:p>
    <w:p w14:paraId="223142ED" w14:textId="2264918E" w:rsidR="00EF3FB3" w:rsidRDefault="00EF3FB3" w:rsidP="00EF3FB3">
      <w:pPr>
        <w:pStyle w:val="Prrafodelista"/>
        <w:numPr>
          <w:ilvl w:val="0"/>
          <w:numId w:val="14"/>
        </w:numPr>
      </w:pPr>
      <w:r>
        <w:t>Administrador</w:t>
      </w:r>
      <w:r w:rsidR="00661E28">
        <w:t>: el modulo administrador esta dedicado a todos los usuarios que pueden realizar modificaciones en la plataforma tanto en los usuarios como en los productos o tiendas que existen en la misma.</w:t>
      </w:r>
    </w:p>
    <w:p w14:paraId="4B2E495B" w14:textId="55B60008" w:rsidR="00EF3FB3" w:rsidRDefault="00EF3FB3" w:rsidP="00EF3FB3">
      <w:pPr>
        <w:pStyle w:val="Prrafodelista"/>
        <w:numPr>
          <w:ilvl w:val="0"/>
          <w:numId w:val="14"/>
        </w:numPr>
      </w:pPr>
      <w:r>
        <w:t>Comercios</w:t>
      </w:r>
      <w:r w:rsidR="00764F02">
        <w:t xml:space="preserve"> o Tiendas</w:t>
      </w:r>
      <w:r w:rsidR="00661E28">
        <w:t>: hace referencia a las tiendas o comercios que desean publicar sus productos en nuestra plataforma.</w:t>
      </w:r>
    </w:p>
    <w:p w14:paraId="67E6333B" w14:textId="20951407" w:rsidR="00EF3FB3" w:rsidRDefault="00EF3FB3" w:rsidP="00EF3FB3">
      <w:pPr>
        <w:pStyle w:val="Prrafodelista"/>
        <w:numPr>
          <w:ilvl w:val="0"/>
          <w:numId w:val="14"/>
        </w:numPr>
      </w:pPr>
      <w:r>
        <w:t>Motociclistas</w:t>
      </w:r>
      <w:r w:rsidR="00661E28">
        <w:t>: finalmente es un tipo de usuario encargado de la entrega de productos a usuarios a domicilio.</w:t>
      </w:r>
    </w:p>
    <w:p w14:paraId="155E760C" w14:textId="0E0B2D63" w:rsidR="00EF3FB3" w:rsidRDefault="00EF3FB3" w:rsidP="00EF3FB3"/>
    <w:p w14:paraId="5DD8EA75" w14:textId="16052A47" w:rsidR="00EF3FB3" w:rsidRDefault="00EF3FB3" w:rsidP="00EF3FB3">
      <w:r>
        <w:t>También se incluye el desarrollo de la “Landing Page” la cual sirve como presentación en general del sitio web para todas las personas del sitio.</w:t>
      </w:r>
    </w:p>
    <w:p w14:paraId="5F339B37" w14:textId="59D67A60" w:rsidR="00EF3FB3" w:rsidRDefault="00EF3FB3" w:rsidP="00EF3FB3"/>
    <w:p w14:paraId="7A5FF5FD" w14:textId="77777777" w:rsidR="00C638C7" w:rsidRDefault="00C638C7" w:rsidP="00EF3FB3"/>
    <w:p w14:paraId="41B5BE2E" w14:textId="77777777" w:rsidR="00C638C7" w:rsidRDefault="00C638C7" w:rsidP="00EF3FB3"/>
    <w:p w14:paraId="6471DE4D" w14:textId="77777777" w:rsidR="00C638C7" w:rsidRDefault="00C638C7" w:rsidP="00EF3FB3"/>
    <w:p w14:paraId="24856587" w14:textId="77777777" w:rsidR="00C638C7" w:rsidRDefault="00C638C7" w:rsidP="00EF3FB3"/>
    <w:p w14:paraId="5D8779AD" w14:textId="77777777" w:rsidR="00C638C7" w:rsidRDefault="00C638C7" w:rsidP="00EF3FB3"/>
    <w:p w14:paraId="75C9CFCB" w14:textId="77777777" w:rsidR="00C638C7" w:rsidRDefault="00C638C7" w:rsidP="00EF3FB3"/>
    <w:p w14:paraId="56422079" w14:textId="77777777" w:rsidR="00C638C7" w:rsidRDefault="00C638C7" w:rsidP="00EF3FB3"/>
    <w:p w14:paraId="798A5AAB" w14:textId="77777777" w:rsidR="00C638C7" w:rsidRDefault="00C638C7" w:rsidP="00EF3FB3"/>
    <w:p w14:paraId="69508A37" w14:textId="77777777" w:rsidR="00C638C7" w:rsidRDefault="00C638C7" w:rsidP="00EF3FB3"/>
    <w:p w14:paraId="30B40F93" w14:textId="77777777" w:rsidR="00C638C7" w:rsidRDefault="00C638C7" w:rsidP="00EF3FB3"/>
    <w:p w14:paraId="7D08B4D4" w14:textId="77777777" w:rsidR="00C638C7" w:rsidRDefault="00C638C7" w:rsidP="00EF3FB3"/>
    <w:p w14:paraId="02A3CE70" w14:textId="77777777" w:rsidR="00C638C7" w:rsidRDefault="00C638C7" w:rsidP="00EF3FB3"/>
    <w:p w14:paraId="0AF1EF45" w14:textId="77777777" w:rsidR="00C638C7" w:rsidRDefault="00C638C7" w:rsidP="00EF3FB3"/>
    <w:p w14:paraId="63FC73D2" w14:textId="77777777" w:rsidR="00C638C7" w:rsidRDefault="00C638C7" w:rsidP="00EF3FB3"/>
    <w:p w14:paraId="14219636" w14:textId="32EBAC04" w:rsidR="00EF3FB3" w:rsidRDefault="00C638C7" w:rsidP="00EF3FB3">
      <w:r>
        <w:rPr>
          <w:noProof/>
          <w:lang w:val="es-MX"/>
        </w:rPr>
        <w:lastRenderedPageBreak/>
        <w:drawing>
          <wp:anchor distT="0" distB="0" distL="114300" distR="114300" simplePos="0" relativeHeight="251658240" behindDoc="1" locked="0" layoutInCell="1" allowOverlap="1" wp14:anchorId="6D1EEFFA" wp14:editId="016E8AEB">
            <wp:simplePos x="0" y="0"/>
            <wp:positionH relativeFrom="column">
              <wp:posOffset>3590925</wp:posOffset>
            </wp:positionH>
            <wp:positionV relativeFrom="paragraph">
              <wp:posOffset>3175</wp:posOffset>
            </wp:positionV>
            <wp:extent cx="2756535" cy="388620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6535" cy="3886200"/>
                    </a:xfrm>
                    <a:prstGeom prst="rect">
                      <a:avLst/>
                    </a:prstGeom>
                    <a:noFill/>
                    <a:ln>
                      <a:noFill/>
                    </a:ln>
                  </pic:spPr>
                </pic:pic>
              </a:graphicData>
            </a:graphic>
            <wp14:sizeRelV relativeFrom="margin">
              <wp14:pctHeight>0</wp14:pctHeight>
            </wp14:sizeRelV>
          </wp:anchor>
        </w:drawing>
      </w:r>
      <w:r w:rsidR="00EF3FB3">
        <w:t>Landing Page:</w:t>
      </w:r>
    </w:p>
    <w:p w14:paraId="72B46E86" w14:textId="51DBA3B4" w:rsidR="00EF3FB3" w:rsidRDefault="00EF3FB3" w:rsidP="00EF3FB3"/>
    <w:p w14:paraId="72241DC8" w14:textId="48DB9B8A" w:rsidR="0035136D" w:rsidRDefault="0035136D" w:rsidP="00EF3FB3">
      <w:pPr>
        <w:rPr>
          <w:lang w:val="es-MX"/>
        </w:rPr>
      </w:pPr>
      <w:r w:rsidRPr="0035136D">
        <w:rPr>
          <w:lang w:val="es-MX"/>
        </w:rPr>
        <w:t xml:space="preserve">La </w:t>
      </w:r>
      <w:proofErr w:type="spellStart"/>
      <w:r w:rsidRPr="0035136D">
        <w:rPr>
          <w:lang w:val="es-MX"/>
        </w:rPr>
        <w:t>Landig</w:t>
      </w:r>
      <w:proofErr w:type="spellEnd"/>
      <w:r w:rsidRPr="0035136D">
        <w:rPr>
          <w:lang w:val="es-MX"/>
        </w:rPr>
        <w:t xml:space="preserve"> page se estructura en 5 puntos p</w:t>
      </w:r>
      <w:r>
        <w:rPr>
          <w:lang w:val="es-MX"/>
        </w:rPr>
        <w:t>rincipales:</w:t>
      </w:r>
    </w:p>
    <w:p w14:paraId="1EAFE259" w14:textId="59A75AB6" w:rsidR="0035136D" w:rsidRDefault="0035136D" w:rsidP="0035136D">
      <w:pPr>
        <w:pStyle w:val="Prrafodelista"/>
        <w:numPr>
          <w:ilvl w:val="0"/>
          <w:numId w:val="15"/>
        </w:numPr>
        <w:rPr>
          <w:lang w:val="es-MX"/>
        </w:rPr>
      </w:pPr>
      <w:r>
        <w:rPr>
          <w:lang w:val="es-MX"/>
        </w:rPr>
        <w:t>Barra de navegación según el tipo de usuario</w:t>
      </w:r>
    </w:p>
    <w:p w14:paraId="3DF37C4B" w14:textId="654B8EBD" w:rsidR="0035136D" w:rsidRPr="0035136D" w:rsidRDefault="0035136D" w:rsidP="0035136D">
      <w:pPr>
        <w:pStyle w:val="Prrafodelista"/>
        <w:numPr>
          <w:ilvl w:val="0"/>
          <w:numId w:val="15"/>
        </w:numPr>
        <w:rPr>
          <w:lang w:val="es-MX"/>
        </w:rPr>
      </w:pPr>
      <w:r w:rsidRPr="0035136D">
        <w:rPr>
          <w:lang w:val="es-MX"/>
        </w:rPr>
        <w:t>Registro usuarios.</w:t>
      </w:r>
    </w:p>
    <w:p w14:paraId="0892F24E" w14:textId="54BD8D59" w:rsidR="0035136D" w:rsidRDefault="0035136D" w:rsidP="0035136D">
      <w:pPr>
        <w:pStyle w:val="Prrafodelista"/>
        <w:numPr>
          <w:ilvl w:val="0"/>
          <w:numId w:val="15"/>
        </w:numPr>
        <w:rPr>
          <w:lang w:val="es-MX"/>
        </w:rPr>
      </w:pPr>
      <w:proofErr w:type="spellStart"/>
      <w:r>
        <w:rPr>
          <w:lang w:val="es-MX"/>
        </w:rPr>
        <w:t>Boton</w:t>
      </w:r>
      <w:proofErr w:type="spellEnd"/>
      <w:r>
        <w:rPr>
          <w:lang w:val="es-MX"/>
        </w:rPr>
        <w:t xml:space="preserve"> de acceso a la app móvil.</w:t>
      </w:r>
    </w:p>
    <w:p w14:paraId="047B9E16" w14:textId="542B4030" w:rsidR="0035136D" w:rsidRDefault="0035136D" w:rsidP="0035136D">
      <w:pPr>
        <w:pStyle w:val="Prrafodelista"/>
        <w:numPr>
          <w:ilvl w:val="0"/>
          <w:numId w:val="15"/>
        </w:numPr>
        <w:rPr>
          <w:lang w:val="es-MX"/>
        </w:rPr>
      </w:pPr>
      <w:r>
        <w:rPr>
          <w:lang w:val="es-MX"/>
        </w:rPr>
        <w:t>Información de lo que ofrece la plataforma.</w:t>
      </w:r>
    </w:p>
    <w:p w14:paraId="06E46979" w14:textId="044FCD17" w:rsidR="0035136D" w:rsidRDefault="0035136D" w:rsidP="0035136D">
      <w:pPr>
        <w:pStyle w:val="Prrafodelista"/>
        <w:numPr>
          <w:ilvl w:val="0"/>
          <w:numId w:val="15"/>
        </w:numPr>
        <w:rPr>
          <w:lang w:val="es-MX"/>
        </w:rPr>
      </w:pPr>
      <w:r>
        <w:rPr>
          <w:lang w:val="es-MX"/>
        </w:rPr>
        <w:t>Redes sociales asociadas.</w:t>
      </w:r>
    </w:p>
    <w:p w14:paraId="74D76FE0" w14:textId="2DBB458A" w:rsidR="0035136D" w:rsidRDefault="0035136D" w:rsidP="0035136D">
      <w:pPr>
        <w:pStyle w:val="Prrafodelista"/>
        <w:numPr>
          <w:ilvl w:val="0"/>
          <w:numId w:val="15"/>
        </w:numPr>
        <w:rPr>
          <w:lang w:val="es-MX"/>
        </w:rPr>
      </w:pPr>
      <w:r>
        <w:rPr>
          <w:lang w:val="es-MX"/>
        </w:rPr>
        <w:t xml:space="preserve">Nombre del sitio </w:t>
      </w:r>
      <w:proofErr w:type="spellStart"/>
      <w:r>
        <w:rPr>
          <w:lang w:val="es-MX"/>
        </w:rPr>
        <w:t>Aladdin</w:t>
      </w:r>
      <w:proofErr w:type="spellEnd"/>
      <w:r>
        <w:rPr>
          <w:lang w:val="es-MX"/>
        </w:rPr>
        <w:t>.</w:t>
      </w:r>
    </w:p>
    <w:p w14:paraId="54A32FBD" w14:textId="37830669" w:rsidR="00C638C7" w:rsidRPr="00C638C7" w:rsidRDefault="0035136D" w:rsidP="00C638C7">
      <w:pPr>
        <w:pStyle w:val="Prrafodelista"/>
        <w:numPr>
          <w:ilvl w:val="0"/>
          <w:numId w:val="15"/>
        </w:numPr>
        <w:rPr>
          <w:lang w:val="es-MX"/>
        </w:rPr>
      </w:pPr>
      <w:r>
        <w:rPr>
          <w:lang w:val="es-MX"/>
        </w:rPr>
        <w:t>Eslogan “tu comodidad es nuestra necesidad”</w:t>
      </w:r>
      <w:r w:rsidR="00C638C7">
        <w:rPr>
          <w:lang w:val="es-MX"/>
        </w:rPr>
        <w:t>.</w:t>
      </w:r>
    </w:p>
    <w:p w14:paraId="20FBFC9E" w14:textId="77777777" w:rsidR="0035136D" w:rsidRPr="0035136D" w:rsidRDefault="0035136D" w:rsidP="00EF3FB3">
      <w:pPr>
        <w:rPr>
          <w:lang w:val="es-MX"/>
        </w:rPr>
      </w:pPr>
    </w:p>
    <w:p w14:paraId="467D19BC" w14:textId="48512B9F" w:rsidR="0035136D" w:rsidRPr="0035136D" w:rsidRDefault="0035136D" w:rsidP="00EF3FB3">
      <w:pPr>
        <w:rPr>
          <w:lang w:val="es-MX"/>
        </w:rPr>
      </w:pPr>
    </w:p>
    <w:p w14:paraId="6D0342EF" w14:textId="312BB24D" w:rsidR="0035136D" w:rsidRPr="0035136D" w:rsidRDefault="0035136D" w:rsidP="00EF3FB3">
      <w:pPr>
        <w:rPr>
          <w:lang w:val="es-MX"/>
        </w:rPr>
      </w:pPr>
    </w:p>
    <w:p w14:paraId="746407F7" w14:textId="3C928053" w:rsidR="0035136D" w:rsidRPr="0035136D" w:rsidRDefault="0035136D" w:rsidP="00EF3FB3">
      <w:pPr>
        <w:rPr>
          <w:lang w:val="es-MX"/>
        </w:rPr>
      </w:pPr>
    </w:p>
    <w:p w14:paraId="5B51B1B7" w14:textId="681B90D8" w:rsidR="0035136D" w:rsidRPr="0035136D" w:rsidRDefault="0035136D" w:rsidP="00EF3FB3">
      <w:pPr>
        <w:rPr>
          <w:lang w:val="es-MX"/>
        </w:rPr>
      </w:pPr>
    </w:p>
    <w:p w14:paraId="0490A6BC" w14:textId="3C591BDE" w:rsidR="0035136D" w:rsidRPr="0035136D" w:rsidRDefault="0035136D" w:rsidP="00EF3FB3">
      <w:pPr>
        <w:rPr>
          <w:lang w:val="es-MX"/>
        </w:rPr>
      </w:pPr>
    </w:p>
    <w:p w14:paraId="418ED583" w14:textId="1FA1CF78" w:rsidR="0035136D" w:rsidRPr="0035136D" w:rsidRDefault="0035136D" w:rsidP="00EF3FB3">
      <w:pPr>
        <w:rPr>
          <w:lang w:val="es-MX"/>
        </w:rPr>
      </w:pPr>
    </w:p>
    <w:p w14:paraId="1DA0F002" w14:textId="42244628" w:rsidR="0035136D" w:rsidRPr="0035136D" w:rsidRDefault="0035136D" w:rsidP="00EF3FB3">
      <w:pPr>
        <w:rPr>
          <w:lang w:val="es-MX"/>
        </w:rPr>
      </w:pPr>
    </w:p>
    <w:p w14:paraId="04A446AD" w14:textId="2D37FBAB" w:rsidR="0035136D" w:rsidRPr="0035136D" w:rsidRDefault="0035136D" w:rsidP="00EF3FB3">
      <w:pPr>
        <w:rPr>
          <w:lang w:val="es-MX"/>
        </w:rPr>
      </w:pPr>
    </w:p>
    <w:p w14:paraId="57BE9806" w14:textId="45DB1444" w:rsidR="0035136D" w:rsidRPr="0035136D" w:rsidRDefault="0035136D" w:rsidP="00EF3FB3">
      <w:pPr>
        <w:rPr>
          <w:lang w:val="es-MX"/>
        </w:rPr>
      </w:pPr>
    </w:p>
    <w:p w14:paraId="00A558BD" w14:textId="6249EA94" w:rsidR="0035136D" w:rsidRPr="0035136D" w:rsidRDefault="0035136D" w:rsidP="00EF3FB3">
      <w:pPr>
        <w:rPr>
          <w:lang w:val="es-MX"/>
        </w:rPr>
      </w:pPr>
    </w:p>
    <w:p w14:paraId="48B91824" w14:textId="7FE0035A" w:rsidR="0035136D" w:rsidRPr="0035136D" w:rsidRDefault="0035136D" w:rsidP="00EF3FB3">
      <w:pPr>
        <w:rPr>
          <w:lang w:val="es-MX"/>
        </w:rPr>
      </w:pPr>
    </w:p>
    <w:p w14:paraId="4FED9193" w14:textId="67F6943C" w:rsidR="0035136D" w:rsidRPr="0035136D" w:rsidRDefault="0035136D" w:rsidP="00EF3FB3">
      <w:pPr>
        <w:rPr>
          <w:lang w:val="es-MX"/>
        </w:rPr>
      </w:pPr>
    </w:p>
    <w:p w14:paraId="79A1A7D9" w14:textId="1632F54A" w:rsidR="0035136D" w:rsidRDefault="0035136D" w:rsidP="00EF3FB3">
      <w:pPr>
        <w:rPr>
          <w:lang w:val="es-MX"/>
        </w:rPr>
      </w:pPr>
    </w:p>
    <w:p w14:paraId="41155A6B" w14:textId="77777777" w:rsidR="00C638C7" w:rsidRPr="0035136D" w:rsidRDefault="00C638C7" w:rsidP="00EF3FB3">
      <w:pPr>
        <w:rPr>
          <w:lang w:val="es-MX"/>
        </w:rPr>
      </w:pPr>
    </w:p>
    <w:p w14:paraId="374FD37E" w14:textId="08D41A43" w:rsidR="00EF3FB3" w:rsidRDefault="00EF3FB3" w:rsidP="00F57F0D">
      <w:pPr>
        <w:rPr>
          <w:lang w:val="es-MX"/>
        </w:rPr>
      </w:pPr>
    </w:p>
    <w:p w14:paraId="4C003B5B" w14:textId="3FF1EE2F" w:rsidR="00C638C7" w:rsidRDefault="00C638C7" w:rsidP="00F57F0D">
      <w:pPr>
        <w:rPr>
          <w:lang w:val="es-MX"/>
        </w:rPr>
      </w:pPr>
    </w:p>
    <w:p w14:paraId="3F4B543F" w14:textId="77777777" w:rsidR="00C638C7" w:rsidRPr="00EF3FB3" w:rsidRDefault="00C638C7" w:rsidP="00F57F0D">
      <w:pPr>
        <w:rPr>
          <w:lang w:val="es-MX"/>
        </w:rPr>
      </w:pPr>
    </w:p>
    <w:p w14:paraId="34688023" w14:textId="768C78F2" w:rsidR="00C638C7" w:rsidRDefault="00EF3FB3" w:rsidP="00C638C7">
      <w:pPr>
        <w:pStyle w:val="Ttulo3"/>
        <w:rPr>
          <w:lang w:val="es-MX"/>
        </w:rPr>
      </w:pPr>
      <w:bookmarkStart w:id="3" w:name="_Toc85058280"/>
      <w:r w:rsidRPr="00EF3FB3">
        <w:rPr>
          <w:lang w:val="es-MX"/>
        </w:rPr>
        <w:t>Co</w:t>
      </w:r>
      <w:r>
        <w:rPr>
          <w:lang w:val="es-MX"/>
        </w:rPr>
        <w:t>mpradores</w:t>
      </w:r>
      <w:bookmarkEnd w:id="3"/>
    </w:p>
    <w:p w14:paraId="77ECDE1C" w14:textId="77777777" w:rsidR="00C638C7" w:rsidRDefault="00C638C7" w:rsidP="00C638C7">
      <w:pPr>
        <w:rPr>
          <w:lang w:val="es-MX"/>
        </w:rPr>
      </w:pPr>
    </w:p>
    <w:p w14:paraId="26EFD2D4" w14:textId="13A339CB" w:rsidR="00C638C7" w:rsidRDefault="00C638C7" w:rsidP="00C638C7">
      <w:pPr>
        <w:rPr>
          <w:lang w:val="es-MX"/>
        </w:rPr>
      </w:pPr>
      <w:r>
        <w:rPr>
          <w:lang w:val="es-MX"/>
        </w:rPr>
        <w:t>Entre los mockups de los compradores tenemos:</w:t>
      </w:r>
    </w:p>
    <w:p w14:paraId="70CD6B88" w14:textId="5511CF4F" w:rsidR="00C638C7" w:rsidRDefault="00C638C7" w:rsidP="00C638C7">
      <w:pPr>
        <w:rPr>
          <w:lang w:val="es-MX"/>
        </w:rPr>
      </w:pPr>
    </w:p>
    <w:p w14:paraId="554DE803" w14:textId="64A762E1" w:rsidR="00BA667B" w:rsidRDefault="00BA667B" w:rsidP="00BA667B">
      <w:pPr>
        <w:rPr>
          <w:lang w:val="es-MX"/>
        </w:rPr>
      </w:pPr>
    </w:p>
    <w:p w14:paraId="04894222" w14:textId="20BAD783" w:rsidR="00BA667B" w:rsidRDefault="00BA667B" w:rsidP="00BA667B">
      <w:pPr>
        <w:rPr>
          <w:lang w:val="es-MX"/>
        </w:rPr>
      </w:pPr>
    </w:p>
    <w:p w14:paraId="3AEA892B" w14:textId="529D0286" w:rsidR="00BA667B" w:rsidRDefault="00BA667B" w:rsidP="00BA667B">
      <w:pPr>
        <w:rPr>
          <w:lang w:val="es-MX"/>
        </w:rPr>
      </w:pPr>
    </w:p>
    <w:p w14:paraId="6C76A897" w14:textId="1F2EA7DC" w:rsidR="00BA667B" w:rsidRDefault="00BA667B" w:rsidP="00BA667B">
      <w:pPr>
        <w:rPr>
          <w:lang w:val="es-MX"/>
        </w:rPr>
      </w:pPr>
    </w:p>
    <w:p w14:paraId="5BEA7844" w14:textId="4D149E45" w:rsidR="00BA667B" w:rsidRDefault="00BA667B" w:rsidP="00BA667B">
      <w:pPr>
        <w:rPr>
          <w:lang w:val="es-MX"/>
        </w:rPr>
      </w:pPr>
    </w:p>
    <w:p w14:paraId="2B08A78B" w14:textId="0610373F" w:rsidR="00BA667B" w:rsidRDefault="00BA667B" w:rsidP="00BA667B">
      <w:pPr>
        <w:rPr>
          <w:lang w:val="es-MX"/>
        </w:rPr>
      </w:pPr>
    </w:p>
    <w:p w14:paraId="372424C2" w14:textId="00A2FB26" w:rsidR="00BA667B" w:rsidRDefault="00BA667B" w:rsidP="00BA667B">
      <w:pPr>
        <w:rPr>
          <w:lang w:val="es-MX"/>
        </w:rPr>
      </w:pPr>
    </w:p>
    <w:p w14:paraId="07899E06" w14:textId="45800F04" w:rsidR="00BA667B" w:rsidRDefault="00BA667B" w:rsidP="00BA667B">
      <w:pPr>
        <w:rPr>
          <w:lang w:val="es-MX"/>
        </w:rPr>
      </w:pPr>
    </w:p>
    <w:p w14:paraId="5CCCF2B1" w14:textId="3D87578D" w:rsidR="00BA667B" w:rsidRDefault="00BA667B" w:rsidP="00BA667B">
      <w:pPr>
        <w:rPr>
          <w:lang w:val="es-MX"/>
        </w:rPr>
      </w:pPr>
    </w:p>
    <w:p w14:paraId="0C36A19B" w14:textId="26E26192" w:rsidR="00BA667B" w:rsidRDefault="00BA667B" w:rsidP="00BA667B">
      <w:pPr>
        <w:rPr>
          <w:lang w:val="es-MX"/>
        </w:rPr>
      </w:pPr>
    </w:p>
    <w:p w14:paraId="55C5E299" w14:textId="2392E924" w:rsidR="00BA667B" w:rsidRDefault="00BA667B" w:rsidP="00BA667B">
      <w:pPr>
        <w:rPr>
          <w:lang w:val="es-MX"/>
        </w:rPr>
      </w:pPr>
    </w:p>
    <w:p w14:paraId="5606D096" w14:textId="5E7CE168" w:rsidR="00BA667B" w:rsidRDefault="00BA667B" w:rsidP="00BA667B">
      <w:pPr>
        <w:rPr>
          <w:lang w:val="es-MX"/>
        </w:rPr>
      </w:pPr>
    </w:p>
    <w:p w14:paraId="77E04797" w14:textId="722772E0" w:rsidR="00BA667B" w:rsidRDefault="00BA667B" w:rsidP="00BA667B">
      <w:pPr>
        <w:rPr>
          <w:lang w:val="es-MX"/>
        </w:rPr>
      </w:pPr>
    </w:p>
    <w:p w14:paraId="6E6EE180" w14:textId="1D16B09C" w:rsidR="00BA667B" w:rsidRDefault="00BA667B" w:rsidP="00BA667B">
      <w:pPr>
        <w:pStyle w:val="Prrafodelista"/>
        <w:numPr>
          <w:ilvl w:val="0"/>
          <w:numId w:val="16"/>
        </w:numPr>
        <w:rPr>
          <w:lang w:val="es-MX"/>
        </w:rPr>
      </w:pPr>
      <w:r>
        <w:rPr>
          <w:lang w:val="es-MX"/>
        </w:rPr>
        <w:t>Registro Usuario:</w:t>
      </w:r>
    </w:p>
    <w:p w14:paraId="0A8205E0" w14:textId="39281481" w:rsidR="00BA667B" w:rsidRDefault="00BA667B" w:rsidP="00BA667B">
      <w:pPr>
        <w:pStyle w:val="Prrafodelista"/>
        <w:rPr>
          <w:lang w:val="es-MX"/>
        </w:rPr>
      </w:pPr>
    </w:p>
    <w:p w14:paraId="51A76032" w14:textId="588C737A" w:rsidR="00BA667B" w:rsidRPr="00BA667B" w:rsidRDefault="00BA667B" w:rsidP="00BA667B">
      <w:pPr>
        <w:pStyle w:val="Prrafodelista"/>
        <w:rPr>
          <w:lang w:val="es-MX"/>
        </w:rPr>
      </w:pPr>
      <w:r>
        <w:rPr>
          <w:noProof/>
          <w:lang w:val="es-MX"/>
        </w:rPr>
        <w:drawing>
          <wp:inline distT="0" distB="0" distL="0" distR="0" wp14:anchorId="7A15615F" wp14:editId="3F3DA37D">
            <wp:extent cx="1876425" cy="25571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364" cy="2570689"/>
                    </a:xfrm>
                    <a:prstGeom prst="rect">
                      <a:avLst/>
                    </a:prstGeom>
                    <a:noFill/>
                    <a:ln>
                      <a:noFill/>
                    </a:ln>
                  </pic:spPr>
                </pic:pic>
              </a:graphicData>
            </a:graphic>
          </wp:inline>
        </w:drawing>
      </w:r>
    </w:p>
    <w:p w14:paraId="274ADC59" w14:textId="4F2EE682" w:rsidR="00C638C7" w:rsidRPr="00C638C7" w:rsidRDefault="00C638C7" w:rsidP="00C638C7">
      <w:pPr>
        <w:pStyle w:val="Prrafodelista"/>
        <w:numPr>
          <w:ilvl w:val="0"/>
          <w:numId w:val="16"/>
        </w:numPr>
        <w:rPr>
          <w:lang w:val="es-MX"/>
        </w:rPr>
      </w:pPr>
      <w:r>
        <w:rPr>
          <w:lang w:val="es-MX"/>
        </w:rPr>
        <w:t>Inicio de Sesión:</w:t>
      </w:r>
    </w:p>
    <w:p w14:paraId="5B2F6BEF" w14:textId="0161C8E2" w:rsidR="00EF3FB3" w:rsidRDefault="00C638C7" w:rsidP="00EF3FB3">
      <w:pPr>
        <w:rPr>
          <w:lang w:val="es-MX"/>
        </w:rPr>
      </w:pPr>
      <w:r>
        <w:rPr>
          <w:noProof/>
          <w:lang w:val="es-MX"/>
        </w:rPr>
        <w:t xml:space="preserve">            </w:t>
      </w:r>
      <w:r>
        <w:rPr>
          <w:noProof/>
          <w:lang w:val="es-MX"/>
        </w:rPr>
        <w:drawing>
          <wp:inline distT="0" distB="0" distL="0" distR="0" wp14:anchorId="4E1CFC90" wp14:editId="44C3B73F">
            <wp:extent cx="2295525" cy="276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768600"/>
                    </a:xfrm>
                    <a:prstGeom prst="rect">
                      <a:avLst/>
                    </a:prstGeom>
                    <a:noFill/>
                    <a:ln>
                      <a:noFill/>
                    </a:ln>
                  </pic:spPr>
                </pic:pic>
              </a:graphicData>
            </a:graphic>
          </wp:inline>
        </w:drawing>
      </w:r>
    </w:p>
    <w:p w14:paraId="54272BA7" w14:textId="50DA8148" w:rsidR="00C638C7" w:rsidRDefault="00C638C7" w:rsidP="00EF3FB3">
      <w:pPr>
        <w:rPr>
          <w:lang w:val="es-MX"/>
        </w:rPr>
      </w:pPr>
    </w:p>
    <w:p w14:paraId="2BD8B66C" w14:textId="08BA546B" w:rsidR="00C638C7" w:rsidRDefault="00C638C7" w:rsidP="00C638C7">
      <w:pPr>
        <w:pStyle w:val="Prrafodelista"/>
        <w:numPr>
          <w:ilvl w:val="0"/>
          <w:numId w:val="16"/>
        </w:numPr>
        <w:rPr>
          <w:lang w:val="es-MX"/>
        </w:rPr>
      </w:pPr>
      <w:r>
        <w:rPr>
          <w:lang w:val="es-MX"/>
        </w:rPr>
        <w:t xml:space="preserve">Pagina Principal de Comprador </w:t>
      </w:r>
      <w:proofErr w:type="spellStart"/>
      <w:r>
        <w:rPr>
          <w:lang w:val="es-MX"/>
        </w:rPr>
        <w:t>Logueado</w:t>
      </w:r>
      <w:proofErr w:type="spellEnd"/>
    </w:p>
    <w:p w14:paraId="363D9E9E" w14:textId="658952A3" w:rsidR="00C638C7" w:rsidRDefault="00C638C7" w:rsidP="00C638C7">
      <w:pPr>
        <w:rPr>
          <w:noProof/>
          <w:lang w:val="es-MX"/>
        </w:rPr>
      </w:pPr>
      <w:r>
        <w:rPr>
          <w:noProof/>
          <w:lang w:val="es-MX"/>
        </w:rPr>
        <w:lastRenderedPageBreak/>
        <w:t xml:space="preserve">            </w:t>
      </w:r>
      <w:r>
        <w:rPr>
          <w:noProof/>
          <w:lang w:val="es-MX"/>
        </w:rPr>
        <w:drawing>
          <wp:inline distT="0" distB="0" distL="0" distR="0" wp14:anchorId="5F7588A0" wp14:editId="5801F00D">
            <wp:extent cx="2096784" cy="2790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240" cy="2798087"/>
                    </a:xfrm>
                    <a:prstGeom prst="rect">
                      <a:avLst/>
                    </a:prstGeom>
                    <a:noFill/>
                    <a:ln>
                      <a:noFill/>
                    </a:ln>
                  </pic:spPr>
                </pic:pic>
              </a:graphicData>
            </a:graphic>
          </wp:inline>
        </w:drawing>
      </w:r>
      <w:r>
        <w:rPr>
          <w:noProof/>
          <w:lang w:val="es-MX"/>
        </w:rPr>
        <w:t xml:space="preserve">         </w:t>
      </w:r>
    </w:p>
    <w:p w14:paraId="38915EFE" w14:textId="3BF5FD28" w:rsidR="00C638C7" w:rsidRDefault="00C638C7" w:rsidP="00C638C7">
      <w:pPr>
        <w:rPr>
          <w:lang w:val="es-MX"/>
        </w:rPr>
      </w:pPr>
    </w:p>
    <w:p w14:paraId="66FDBAED" w14:textId="3AB5CCED" w:rsidR="00C638C7" w:rsidRDefault="00C638C7" w:rsidP="00C638C7">
      <w:pPr>
        <w:pStyle w:val="Prrafodelista"/>
        <w:numPr>
          <w:ilvl w:val="0"/>
          <w:numId w:val="16"/>
        </w:numPr>
        <w:rPr>
          <w:lang w:val="es-MX"/>
        </w:rPr>
      </w:pPr>
      <w:proofErr w:type="spellStart"/>
      <w:r>
        <w:rPr>
          <w:lang w:val="es-MX"/>
        </w:rPr>
        <w:t>Pagina</w:t>
      </w:r>
      <w:proofErr w:type="spellEnd"/>
      <w:r>
        <w:rPr>
          <w:lang w:val="es-MX"/>
        </w:rPr>
        <w:t xml:space="preserve"> de </w:t>
      </w:r>
      <w:proofErr w:type="spellStart"/>
      <w:r>
        <w:rPr>
          <w:lang w:val="es-MX"/>
        </w:rPr>
        <w:t>Categorias</w:t>
      </w:r>
      <w:proofErr w:type="spellEnd"/>
      <w:r>
        <w:rPr>
          <w:lang w:val="es-MX"/>
        </w:rPr>
        <w:t xml:space="preserve"> </w:t>
      </w:r>
    </w:p>
    <w:p w14:paraId="6B837AC2" w14:textId="6C9A79AE" w:rsidR="00BA667B" w:rsidRDefault="00BA667B" w:rsidP="00BA667B">
      <w:pPr>
        <w:ind w:left="360"/>
        <w:rPr>
          <w:lang w:val="es-MX"/>
        </w:rPr>
      </w:pPr>
      <w:r>
        <w:rPr>
          <w:noProof/>
          <w:lang w:val="es-MX"/>
        </w:rPr>
        <w:drawing>
          <wp:inline distT="0" distB="0" distL="0" distR="0" wp14:anchorId="348C2664" wp14:editId="420D6AFB">
            <wp:extent cx="2276475" cy="35655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962" cy="3589781"/>
                    </a:xfrm>
                    <a:prstGeom prst="rect">
                      <a:avLst/>
                    </a:prstGeom>
                    <a:noFill/>
                    <a:ln>
                      <a:noFill/>
                    </a:ln>
                  </pic:spPr>
                </pic:pic>
              </a:graphicData>
            </a:graphic>
          </wp:inline>
        </w:drawing>
      </w:r>
    </w:p>
    <w:p w14:paraId="7D3AFBAC" w14:textId="5AD5F23D" w:rsidR="003802CB" w:rsidRDefault="003802CB" w:rsidP="00BA667B">
      <w:pPr>
        <w:ind w:left="360"/>
        <w:rPr>
          <w:lang w:val="es-MX"/>
        </w:rPr>
      </w:pPr>
    </w:p>
    <w:p w14:paraId="5CBAF8A2" w14:textId="0BE13CF7" w:rsidR="003802CB" w:rsidRDefault="003802CB" w:rsidP="00BA667B">
      <w:pPr>
        <w:ind w:left="360"/>
        <w:rPr>
          <w:lang w:val="es-MX"/>
        </w:rPr>
      </w:pPr>
    </w:p>
    <w:p w14:paraId="5AEC889A" w14:textId="3F41509D" w:rsidR="003802CB" w:rsidRDefault="003802CB" w:rsidP="00BA667B">
      <w:pPr>
        <w:ind w:left="360"/>
        <w:rPr>
          <w:lang w:val="es-MX"/>
        </w:rPr>
      </w:pPr>
    </w:p>
    <w:p w14:paraId="47BE7A9D" w14:textId="7172C23B" w:rsidR="003802CB" w:rsidRDefault="003802CB" w:rsidP="00BA667B">
      <w:pPr>
        <w:ind w:left="360"/>
        <w:rPr>
          <w:lang w:val="es-MX"/>
        </w:rPr>
      </w:pPr>
    </w:p>
    <w:p w14:paraId="5A925289" w14:textId="586E2087" w:rsidR="003802CB" w:rsidRDefault="003802CB" w:rsidP="003802CB">
      <w:pPr>
        <w:pStyle w:val="Prrafodelista"/>
        <w:numPr>
          <w:ilvl w:val="0"/>
          <w:numId w:val="16"/>
        </w:numPr>
        <w:rPr>
          <w:lang w:val="es-MX"/>
        </w:rPr>
      </w:pPr>
      <w:proofErr w:type="spellStart"/>
      <w:r>
        <w:rPr>
          <w:lang w:val="es-MX"/>
        </w:rPr>
        <w:lastRenderedPageBreak/>
        <w:t>Busqueda</w:t>
      </w:r>
      <w:proofErr w:type="spellEnd"/>
      <w:r>
        <w:rPr>
          <w:lang w:val="es-MX"/>
        </w:rPr>
        <w:t xml:space="preserve"> en la Aplicación</w:t>
      </w:r>
    </w:p>
    <w:p w14:paraId="6BB527EF" w14:textId="16528E9C" w:rsidR="003802CB" w:rsidRPr="003802CB" w:rsidRDefault="003802CB" w:rsidP="003802CB">
      <w:pPr>
        <w:pStyle w:val="Prrafodelista"/>
        <w:rPr>
          <w:lang w:val="es-MX"/>
        </w:rPr>
      </w:pPr>
      <w:r>
        <w:rPr>
          <w:noProof/>
          <w:lang w:val="es-MX"/>
        </w:rPr>
        <w:drawing>
          <wp:inline distT="0" distB="0" distL="0" distR="0" wp14:anchorId="40E0AFEF" wp14:editId="2BB2C24A">
            <wp:extent cx="1962150" cy="25323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289" cy="2536431"/>
                    </a:xfrm>
                    <a:prstGeom prst="rect">
                      <a:avLst/>
                    </a:prstGeom>
                    <a:noFill/>
                    <a:ln>
                      <a:noFill/>
                    </a:ln>
                  </pic:spPr>
                </pic:pic>
              </a:graphicData>
            </a:graphic>
          </wp:inline>
        </w:drawing>
      </w:r>
    </w:p>
    <w:p w14:paraId="53A08F4F" w14:textId="1268F057" w:rsidR="00BA667B" w:rsidRDefault="00BA667B" w:rsidP="00BA667B">
      <w:pPr>
        <w:ind w:left="360"/>
        <w:rPr>
          <w:lang w:val="es-MX"/>
        </w:rPr>
      </w:pPr>
    </w:p>
    <w:p w14:paraId="5ED90266" w14:textId="55BA1E36" w:rsidR="00BA667B" w:rsidRDefault="00BA667B" w:rsidP="00BA667B">
      <w:pPr>
        <w:rPr>
          <w:lang w:val="es-MX"/>
        </w:rPr>
      </w:pPr>
    </w:p>
    <w:p w14:paraId="6025DC40" w14:textId="277F6CE7" w:rsidR="00BA667B" w:rsidRDefault="00BA667B" w:rsidP="00BA667B">
      <w:pPr>
        <w:rPr>
          <w:lang w:val="es-MX"/>
        </w:rPr>
      </w:pPr>
    </w:p>
    <w:p w14:paraId="5E8191BD" w14:textId="2BC0E5DD" w:rsidR="00BA667B" w:rsidRDefault="00BA667B" w:rsidP="00BA667B">
      <w:pPr>
        <w:rPr>
          <w:lang w:val="es-MX"/>
        </w:rPr>
      </w:pPr>
    </w:p>
    <w:p w14:paraId="223F1FD6" w14:textId="6AB51255" w:rsidR="00BA667B" w:rsidRDefault="00BA667B" w:rsidP="00BA667B">
      <w:pPr>
        <w:rPr>
          <w:lang w:val="es-MX"/>
        </w:rPr>
      </w:pPr>
    </w:p>
    <w:p w14:paraId="3F8D2C8F" w14:textId="5F74298F" w:rsidR="00BA667B" w:rsidRDefault="00BA667B" w:rsidP="00BA667B">
      <w:pPr>
        <w:pStyle w:val="Prrafodelista"/>
        <w:numPr>
          <w:ilvl w:val="0"/>
          <w:numId w:val="16"/>
        </w:numPr>
        <w:rPr>
          <w:lang w:val="es-MX"/>
        </w:rPr>
      </w:pPr>
      <w:r>
        <w:rPr>
          <w:lang w:val="es-MX"/>
        </w:rPr>
        <w:t>Tienda</w:t>
      </w:r>
    </w:p>
    <w:p w14:paraId="066B30B0" w14:textId="00736016" w:rsidR="00BA667B" w:rsidRDefault="00BA667B" w:rsidP="00BA667B">
      <w:pPr>
        <w:pStyle w:val="Prrafodelista"/>
        <w:rPr>
          <w:lang w:val="es-MX"/>
        </w:rPr>
      </w:pPr>
      <w:r>
        <w:rPr>
          <w:noProof/>
          <w:lang w:val="es-MX"/>
        </w:rPr>
        <w:drawing>
          <wp:inline distT="0" distB="0" distL="0" distR="0" wp14:anchorId="1A23DF56" wp14:editId="6B1785C2">
            <wp:extent cx="2162175" cy="335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908" cy="3382039"/>
                    </a:xfrm>
                    <a:prstGeom prst="rect">
                      <a:avLst/>
                    </a:prstGeom>
                    <a:noFill/>
                    <a:ln>
                      <a:noFill/>
                    </a:ln>
                  </pic:spPr>
                </pic:pic>
              </a:graphicData>
            </a:graphic>
          </wp:inline>
        </w:drawing>
      </w:r>
    </w:p>
    <w:p w14:paraId="709C1030" w14:textId="32E574C1" w:rsidR="00BA667B" w:rsidRDefault="00BA667B" w:rsidP="00BA667B">
      <w:pPr>
        <w:pStyle w:val="Prrafodelista"/>
        <w:rPr>
          <w:lang w:val="es-MX"/>
        </w:rPr>
      </w:pPr>
    </w:p>
    <w:p w14:paraId="27BCDD5E" w14:textId="54D383E0" w:rsidR="00BA667B" w:rsidRDefault="00BA667B" w:rsidP="00BA667B">
      <w:pPr>
        <w:pStyle w:val="Prrafodelista"/>
        <w:numPr>
          <w:ilvl w:val="0"/>
          <w:numId w:val="16"/>
        </w:numPr>
        <w:rPr>
          <w:lang w:val="es-MX"/>
        </w:rPr>
      </w:pPr>
      <w:r>
        <w:rPr>
          <w:lang w:val="es-MX"/>
        </w:rPr>
        <w:lastRenderedPageBreak/>
        <w:t>Compra de Producto</w:t>
      </w:r>
    </w:p>
    <w:p w14:paraId="517713AC" w14:textId="4F2C29FA" w:rsidR="00BA667B" w:rsidRDefault="00B32F7C" w:rsidP="00BA667B">
      <w:pPr>
        <w:rPr>
          <w:noProof/>
          <w:lang w:val="es-MX"/>
        </w:rPr>
      </w:pPr>
      <w:r>
        <w:rPr>
          <w:noProof/>
          <w:lang w:val="es-MX"/>
        </w:rPr>
        <w:t xml:space="preserve">           </w:t>
      </w:r>
      <w:r>
        <w:rPr>
          <w:noProof/>
          <w:lang w:val="es-MX"/>
        </w:rPr>
        <w:drawing>
          <wp:inline distT="0" distB="0" distL="0" distR="0" wp14:anchorId="2174416B" wp14:editId="090CE7FA">
            <wp:extent cx="1905000" cy="3311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9351" cy="3319088"/>
                    </a:xfrm>
                    <a:prstGeom prst="rect">
                      <a:avLst/>
                    </a:prstGeom>
                    <a:noFill/>
                    <a:ln>
                      <a:noFill/>
                    </a:ln>
                  </pic:spPr>
                </pic:pic>
              </a:graphicData>
            </a:graphic>
          </wp:inline>
        </w:drawing>
      </w:r>
    </w:p>
    <w:p w14:paraId="6C533296" w14:textId="4EC88B5E" w:rsidR="00B32F7C" w:rsidRDefault="00B32F7C" w:rsidP="00BA667B">
      <w:pPr>
        <w:rPr>
          <w:noProof/>
          <w:lang w:val="es-MX"/>
        </w:rPr>
      </w:pPr>
    </w:p>
    <w:p w14:paraId="7E977E1F" w14:textId="0F286E45" w:rsidR="00B32F7C" w:rsidRDefault="00661E28" w:rsidP="00661E28">
      <w:pPr>
        <w:pStyle w:val="Prrafodelista"/>
        <w:numPr>
          <w:ilvl w:val="0"/>
          <w:numId w:val="16"/>
        </w:numPr>
        <w:rPr>
          <w:lang w:val="es-MX"/>
        </w:rPr>
      </w:pPr>
      <w:r>
        <w:rPr>
          <w:lang w:val="es-MX"/>
        </w:rPr>
        <w:t>Tienda con productos comprado:</w:t>
      </w:r>
    </w:p>
    <w:p w14:paraId="01E52034" w14:textId="4A793011" w:rsidR="00661E28" w:rsidRDefault="00661E28" w:rsidP="00661E28">
      <w:pPr>
        <w:ind w:left="360" w:firstLine="349"/>
        <w:rPr>
          <w:lang w:val="es-MX"/>
        </w:rPr>
      </w:pPr>
      <w:r>
        <w:rPr>
          <w:noProof/>
          <w:lang w:val="es-MX"/>
        </w:rPr>
        <w:drawing>
          <wp:inline distT="0" distB="0" distL="0" distR="0" wp14:anchorId="2C2C1199" wp14:editId="368E9EAF">
            <wp:extent cx="1995148" cy="328612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1807" cy="3297093"/>
                    </a:xfrm>
                    <a:prstGeom prst="rect">
                      <a:avLst/>
                    </a:prstGeom>
                    <a:noFill/>
                    <a:ln>
                      <a:noFill/>
                    </a:ln>
                  </pic:spPr>
                </pic:pic>
              </a:graphicData>
            </a:graphic>
          </wp:inline>
        </w:drawing>
      </w:r>
    </w:p>
    <w:p w14:paraId="2635C622" w14:textId="20B4299C" w:rsidR="00661E28" w:rsidRDefault="00661E28" w:rsidP="00661E28">
      <w:pPr>
        <w:ind w:left="360" w:firstLine="349"/>
        <w:rPr>
          <w:lang w:val="es-MX"/>
        </w:rPr>
      </w:pPr>
    </w:p>
    <w:p w14:paraId="3AAD086F" w14:textId="1B8CA03F" w:rsidR="00661E28" w:rsidRDefault="00661E28" w:rsidP="00661E28">
      <w:pPr>
        <w:pStyle w:val="Ttulo3"/>
        <w:rPr>
          <w:lang w:val="es-MX"/>
        </w:rPr>
      </w:pPr>
      <w:bookmarkStart w:id="4" w:name="_Toc85058281"/>
      <w:r>
        <w:rPr>
          <w:lang w:val="es-MX"/>
        </w:rPr>
        <w:lastRenderedPageBreak/>
        <w:t>Administradores:</w:t>
      </w:r>
      <w:bookmarkEnd w:id="4"/>
    </w:p>
    <w:p w14:paraId="7CEC4C14" w14:textId="066CA9B7" w:rsidR="00661E28" w:rsidRPr="00661E28" w:rsidRDefault="00661E28" w:rsidP="00661E28">
      <w:pPr>
        <w:pStyle w:val="Prrafodelista"/>
        <w:numPr>
          <w:ilvl w:val="0"/>
          <w:numId w:val="16"/>
        </w:numPr>
        <w:rPr>
          <w:lang w:val="es-MX"/>
        </w:rPr>
      </w:pPr>
      <w:proofErr w:type="spellStart"/>
      <w:r>
        <w:rPr>
          <w:lang w:val="es-MX"/>
        </w:rPr>
        <w:t>Pagina</w:t>
      </w:r>
      <w:proofErr w:type="spellEnd"/>
      <w:r>
        <w:rPr>
          <w:lang w:val="es-MX"/>
        </w:rPr>
        <w:t xml:space="preserve"> principal:</w:t>
      </w:r>
    </w:p>
    <w:p w14:paraId="17D6F32E" w14:textId="1410D1C1" w:rsidR="00661E28" w:rsidRDefault="00661E28" w:rsidP="00661E28">
      <w:pPr>
        <w:rPr>
          <w:lang w:val="es-MX"/>
        </w:rPr>
      </w:pPr>
      <w:r>
        <w:rPr>
          <w:noProof/>
          <w:lang w:val="es-MX"/>
        </w:rPr>
        <w:drawing>
          <wp:inline distT="0" distB="0" distL="0" distR="0" wp14:anchorId="46E3D1A8" wp14:editId="2E8F0F54">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44BA277" w14:textId="02AF43E0"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Tiendas:</w:t>
      </w:r>
    </w:p>
    <w:p w14:paraId="5739FC4F" w14:textId="6B28B6EB" w:rsidR="00661E28" w:rsidRDefault="00661E28" w:rsidP="00661E28">
      <w:pPr>
        <w:pStyle w:val="Prrafodelista"/>
        <w:rPr>
          <w:lang w:val="es-MX"/>
        </w:rPr>
      </w:pPr>
      <w:r>
        <w:rPr>
          <w:noProof/>
          <w:lang w:val="es-MX"/>
        </w:rPr>
        <w:drawing>
          <wp:inline distT="0" distB="0" distL="0" distR="0" wp14:anchorId="11A20123" wp14:editId="44932A1E">
            <wp:extent cx="5934075" cy="1981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13FE47F1" w14:textId="46548FC1"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una Tienda:</w:t>
      </w:r>
    </w:p>
    <w:p w14:paraId="351BB954" w14:textId="703271AB" w:rsidR="00661E28" w:rsidRDefault="00661E28" w:rsidP="00661E28">
      <w:pPr>
        <w:pStyle w:val="Prrafodelista"/>
        <w:rPr>
          <w:lang w:val="es-MX"/>
        </w:rPr>
      </w:pPr>
      <w:r>
        <w:rPr>
          <w:noProof/>
          <w:lang w:val="es-MX"/>
        </w:rPr>
        <w:lastRenderedPageBreak/>
        <w:drawing>
          <wp:inline distT="0" distB="0" distL="0" distR="0" wp14:anchorId="66A2BCEE" wp14:editId="53CF174D">
            <wp:extent cx="5934075" cy="2124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5A8C1F5" w14:textId="1E194F18" w:rsidR="00661E28" w:rsidRDefault="009A7712" w:rsidP="00661E28">
      <w:pPr>
        <w:pStyle w:val="Prrafodelista"/>
        <w:numPr>
          <w:ilvl w:val="0"/>
          <w:numId w:val="16"/>
        </w:numPr>
        <w:rPr>
          <w:lang w:val="es-MX"/>
        </w:rPr>
      </w:pPr>
      <w:proofErr w:type="spellStart"/>
      <w:r>
        <w:rPr>
          <w:lang w:val="es-MX"/>
        </w:rPr>
        <w:t>Edicion</w:t>
      </w:r>
      <w:proofErr w:type="spellEnd"/>
      <w:r>
        <w:rPr>
          <w:lang w:val="es-MX"/>
        </w:rPr>
        <w:t xml:space="preserve"> de Motoristas: </w:t>
      </w:r>
    </w:p>
    <w:p w14:paraId="4BFC17D8" w14:textId="257D9A1A" w:rsidR="009A7712" w:rsidRDefault="009A7712" w:rsidP="009A7712">
      <w:pPr>
        <w:pStyle w:val="Prrafodelista"/>
        <w:rPr>
          <w:lang w:val="es-MX"/>
        </w:rPr>
      </w:pPr>
      <w:r>
        <w:rPr>
          <w:noProof/>
          <w:lang w:val="es-MX"/>
        </w:rPr>
        <w:drawing>
          <wp:inline distT="0" distB="0" distL="0" distR="0" wp14:anchorId="2B47C760" wp14:editId="3BD640B8">
            <wp:extent cx="4095750" cy="2070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3509" cy="2074808"/>
                    </a:xfrm>
                    <a:prstGeom prst="rect">
                      <a:avLst/>
                    </a:prstGeom>
                    <a:noFill/>
                    <a:ln>
                      <a:noFill/>
                    </a:ln>
                  </pic:spPr>
                </pic:pic>
              </a:graphicData>
            </a:graphic>
          </wp:inline>
        </w:drawing>
      </w:r>
    </w:p>
    <w:p w14:paraId="5E8DA751" w14:textId="38B40EF6" w:rsidR="009A7712" w:rsidRDefault="009A7712" w:rsidP="009A7712">
      <w:pPr>
        <w:pStyle w:val="Prrafodelista"/>
        <w:rPr>
          <w:lang w:val="es-MX"/>
        </w:rPr>
      </w:pPr>
    </w:p>
    <w:p w14:paraId="6EAECEB4" w14:textId="433CB957" w:rsidR="009A7712" w:rsidRDefault="009A7712" w:rsidP="009A7712">
      <w:pPr>
        <w:pStyle w:val="Prrafodelista"/>
        <w:rPr>
          <w:lang w:val="es-MX"/>
        </w:rPr>
      </w:pPr>
    </w:p>
    <w:p w14:paraId="0B9F1274" w14:textId="7093A96E" w:rsidR="009A7712" w:rsidRDefault="009A7712" w:rsidP="009A7712">
      <w:pPr>
        <w:pStyle w:val="Prrafodelista"/>
        <w:rPr>
          <w:lang w:val="es-MX"/>
        </w:rPr>
      </w:pPr>
    </w:p>
    <w:p w14:paraId="6BD7D120" w14:textId="6A7ADBC8" w:rsidR="009A7712" w:rsidRDefault="009A7712" w:rsidP="009A7712">
      <w:pPr>
        <w:pStyle w:val="Ttulo3"/>
        <w:rPr>
          <w:lang w:val="es-MX"/>
        </w:rPr>
      </w:pPr>
      <w:bookmarkStart w:id="5" w:name="_Toc85058282"/>
      <w:r>
        <w:rPr>
          <w:lang w:val="es-MX"/>
        </w:rPr>
        <w:t>Módulo de Motoristas</w:t>
      </w:r>
      <w:bookmarkEnd w:id="5"/>
    </w:p>
    <w:p w14:paraId="064E7222" w14:textId="65CD94E1" w:rsidR="009A7712" w:rsidRPr="009A7712" w:rsidRDefault="009A7712" w:rsidP="009A7712">
      <w:pPr>
        <w:pStyle w:val="Prrafodelista"/>
        <w:numPr>
          <w:ilvl w:val="0"/>
          <w:numId w:val="16"/>
        </w:numPr>
        <w:rPr>
          <w:lang w:val="es-MX"/>
        </w:rPr>
      </w:pPr>
      <w:r>
        <w:rPr>
          <w:lang w:val="es-MX"/>
        </w:rPr>
        <w:t>Ordenes Disponibles:</w:t>
      </w:r>
    </w:p>
    <w:p w14:paraId="6DBFF650" w14:textId="77777777" w:rsidR="009A7712" w:rsidRPr="009A7712" w:rsidRDefault="009A7712" w:rsidP="009A7712">
      <w:pPr>
        <w:rPr>
          <w:lang w:val="es-MX"/>
        </w:rPr>
      </w:pPr>
    </w:p>
    <w:p w14:paraId="2CD2517B" w14:textId="1AD55D5F" w:rsidR="00661E28" w:rsidRDefault="009A7712" w:rsidP="00661E28">
      <w:pPr>
        <w:rPr>
          <w:lang w:val="es-MX"/>
        </w:rPr>
      </w:pPr>
      <w:r>
        <w:rPr>
          <w:noProof/>
          <w:lang w:val="es-MX"/>
        </w:rPr>
        <w:lastRenderedPageBreak/>
        <w:drawing>
          <wp:inline distT="0" distB="0" distL="0" distR="0" wp14:anchorId="30656D11" wp14:editId="7C8A8E1D">
            <wp:extent cx="1847850" cy="35271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729" cy="3530775"/>
                    </a:xfrm>
                    <a:prstGeom prst="rect">
                      <a:avLst/>
                    </a:prstGeom>
                    <a:noFill/>
                    <a:ln>
                      <a:noFill/>
                    </a:ln>
                  </pic:spPr>
                </pic:pic>
              </a:graphicData>
            </a:graphic>
          </wp:inline>
        </w:drawing>
      </w:r>
    </w:p>
    <w:p w14:paraId="066BD2FE" w14:textId="60992AFE" w:rsidR="009A7712" w:rsidRDefault="009A7712" w:rsidP="009A7712">
      <w:pPr>
        <w:pStyle w:val="Prrafodelista"/>
        <w:numPr>
          <w:ilvl w:val="0"/>
          <w:numId w:val="16"/>
        </w:numPr>
        <w:rPr>
          <w:lang w:val="es-MX"/>
        </w:rPr>
      </w:pPr>
      <w:r w:rsidRPr="009A7712">
        <w:rPr>
          <w:lang w:val="es-MX"/>
        </w:rPr>
        <w:t>Ordenes Entregadas:</w:t>
      </w:r>
    </w:p>
    <w:p w14:paraId="6F13430A" w14:textId="1EAD69C8" w:rsidR="009A7712" w:rsidRDefault="009A7712" w:rsidP="009A7712">
      <w:pPr>
        <w:pStyle w:val="Prrafodelista"/>
        <w:rPr>
          <w:lang w:val="es-MX"/>
        </w:rPr>
      </w:pPr>
      <w:r>
        <w:rPr>
          <w:noProof/>
          <w:lang w:val="es-MX"/>
        </w:rPr>
        <w:drawing>
          <wp:inline distT="0" distB="0" distL="0" distR="0" wp14:anchorId="1F31E41B" wp14:editId="44F5A450">
            <wp:extent cx="1609725" cy="276202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1301" cy="2764726"/>
                    </a:xfrm>
                    <a:prstGeom prst="rect">
                      <a:avLst/>
                    </a:prstGeom>
                    <a:noFill/>
                    <a:ln>
                      <a:noFill/>
                    </a:ln>
                  </pic:spPr>
                </pic:pic>
              </a:graphicData>
            </a:graphic>
          </wp:inline>
        </w:drawing>
      </w:r>
    </w:p>
    <w:p w14:paraId="7DBFD387" w14:textId="0CFA790C" w:rsidR="009A7712" w:rsidRDefault="009A7712" w:rsidP="009A7712">
      <w:pPr>
        <w:pStyle w:val="Prrafodelista"/>
        <w:rPr>
          <w:lang w:val="es-MX"/>
        </w:rPr>
      </w:pPr>
    </w:p>
    <w:p w14:paraId="000286E6" w14:textId="7BFDC83E" w:rsidR="009A7712" w:rsidRDefault="009A7712" w:rsidP="009A7712">
      <w:pPr>
        <w:pStyle w:val="Prrafodelista"/>
        <w:rPr>
          <w:lang w:val="es-MX"/>
        </w:rPr>
      </w:pPr>
    </w:p>
    <w:p w14:paraId="51F7F68C" w14:textId="2C1E465F" w:rsidR="009A7712" w:rsidRDefault="009A7712" w:rsidP="009A7712">
      <w:pPr>
        <w:pStyle w:val="Prrafodelista"/>
        <w:numPr>
          <w:ilvl w:val="0"/>
          <w:numId w:val="16"/>
        </w:numPr>
        <w:rPr>
          <w:lang w:val="es-MX"/>
        </w:rPr>
      </w:pPr>
      <w:proofErr w:type="spellStart"/>
      <w:r>
        <w:rPr>
          <w:lang w:val="es-MX"/>
        </w:rPr>
        <w:t>Modificacion</w:t>
      </w:r>
      <w:proofErr w:type="spellEnd"/>
      <w:r>
        <w:rPr>
          <w:lang w:val="es-MX"/>
        </w:rPr>
        <w:t xml:space="preserve"> de estatus de una orden:</w:t>
      </w:r>
    </w:p>
    <w:p w14:paraId="207E6A0E" w14:textId="64BE30E7" w:rsidR="009A7712" w:rsidRDefault="009A7712" w:rsidP="009A7712">
      <w:pPr>
        <w:pStyle w:val="Prrafodelista"/>
        <w:rPr>
          <w:lang w:val="es-MX"/>
        </w:rPr>
      </w:pPr>
      <w:r>
        <w:rPr>
          <w:noProof/>
          <w:lang w:val="es-MX"/>
        </w:rPr>
        <w:lastRenderedPageBreak/>
        <w:drawing>
          <wp:inline distT="0" distB="0" distL="0" distR="0" wp14:anchorId="69E3B30E" wp14:editId="3A442EA5">
            <wp:extent cx="2886075" cy="25149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455" cy="2517862"/>
                    </a:xfrm>
                    <a:prstGeom prst="rect">
                      <a:avLst/>
                    </a:prstGeom>
                    <a:noFill/>
                    <a:ln>
                      <a:noFill/>
                    </a:ln>
                  </pic:spPr>
                </pic:pic>
              </a:graphicData>
            </a:graphic>
          </wp:inline>
        </w:drawing>
      </w:r>
    </w:p>
    <w:p w14:paraId="37A5D9B3" w14:textId="75574E56" w:rsidR="009A7712" w:rsidRDefault="009A7712" w:rsidP="009A7712">
      <w:pPr>
        <w:pStyle w:val="Prrafodelista"/>
        <w:numPr>
          <w:ilvl w:val="0"/>
          <w:numId w:val="16"/>
        </w:numPr>
        <w:rPr>
          <w:lang w:val="es-MX"/>
        </w:rPr>
      </w:pPr>
      <w:r>
        <w:rPr>
          <w:lang w:val="es-MX"/>
        </w:rPr>
        <w:t>Detalles de una Orden:</w:t>
      </w:r>
    </w:p>
    <w:p w14:paraId="3165254A" w14:textId="4C4AF56A" w:rsidR="009A7712" w:rsidRDefault="009A7712" w:rsidP="009A7712">
      <w:pPr>
        <w:pStyle w:val="Prrafodelista"/>
        <w:rPr>
          <w:lang w:val="es-MX"/>
        </w:rPr>
      </w:pPr>
      <w:r>
        <w:rPr>
          <w:noProof/>
          <w:lang w:val="es-MX"/>
        </w:rPr>
        <w:drawing>
          <wp:inline distT="0" distB="0" distL="0" distR="0" wp14:anchorId="724BAEAA" wp14:editId="110E855B">
            <wp:extent cx="3076575" cy="22953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243" cy="2298875"/>
                    </a:xfrm>
                    <a:prstGeom prst="rect">
                      <a:avLst/>
                    </a:prstGeom>
                    <a:noFill/>
                    <a:ln>
                      <a:noFill/>
                    </a:ln>
                  </pic:spPr>
                </pic:pic>
              </a:graphicData>
            </a:graphic>
          </wp:inline>
        </w:drawing>
      </w:r>
    </w:p>
    <w:p w14:paraId="4716E707" w14:textId="54A9D700" w:rsidR="00764F02" w:rsidRDefault="00764F02" w:rsidP="009A7712">
      <w:pPr>
        <w:pStyle w:val="Prrafodelista"/>
        <w:rPr>
          <w:lang w:val="es-MX"/>
        </w:rPr>
      </w:pPr>
    </w:p>
    <w:p w14:paraId="12AA0494" w14:textId="35E7E1CA" w:rsidR="00764F02" w:rsidRDefault="00764F02" w:rsidP="00764F02">
      <w:pPr>
        <w:pStyle w:val="Ttulo3"/>
        <w:rPr>
          <w:lang w:val="es-MX"/>
        </w:rPr>
      </w:pPr>
      <w:bookmarkStart w:id="6" w:name="_Toc85058283"/>
      <w:r>
        <w:rPr>
          <w:lang w:val="es-MX"/>
        </w:rPr>
        <w:t>Modulo de Tiendas o Comercios</w:t>
      </w:r>
      <w:r w:rsidR="003802CB">
        <w:rPr>
          <w:lang w:val="es-MX"/>
        </w:rPr>
        <w:t>:</w:t>
      </w:r>
      <w:bookmarkEnd w:id="6"/>
    </w:p>
    <w:p w14:paraId="1BCDDA0D" w14:textId="4332EC21" w:rsidR="003802CB" w:rsidRDefault="003802CB" w:rsidP="003802CB">
      <w:pPr>
        <w:rPr>
          <w:lang w:val="es-MX"/>
        </w:rPr>
      </w:pPr>
    </w:p>
    <w:p w14:paraId="13998BCD" w14:textId="45E06F86" w:rsidR="003802CB" w:rsidRDefault="003802CB" w:rsidP="003802CB">
      <w:pPr>
        <w:pStyle w:val="Prrafodelista"/>
        <w:numPr>
          <w:ilvl w:val="0"/>
          <w:numId w:val="16"/>
        </w:numPr>
        <w:rPr>
          <w:lang w:val="es-MX"/>
        </w:rPr>
      </w:pPr>
      <w:r>
        <w:rPr>
          <w:lang w:val="es-MX"/>
        </w:rPr>
        <w:t>Registro de una Tienda</w:t>
      </w:r>
      <w:r w:rsidR="007F7F4B">
        <w:rPr>
          <w:lang w:val="es-MX"/>
        </w:rPr>
        <w:t xml:space="preserve"> y Pagina Principal de la Tienda</w:t>
      </w:r>
    </w:p>
    <w:p w14:paraId="48151A30" w14:textId="4E234C0C" w:rsidR="003802CB" w:rsidRDefault="007F7F4B" w:rsidP="003802CB">
      <w:pPr>
        <w:pStyle w:val="Prrafodelista"/>
        <w:rPr>
          <w:lang w:val="es-MX"/>
        </w:rPr>
      </w:pPr>
      <w:r>
        <w:rPr>
          <w:noProof/>
          <w:lang w:val="es-MX"/>
        </w:rPr>
        <w:lastRenderedPageBreak/>
        <w:drawing>
          <wp:inline distT="0" distB="0" distL="0" distR="0" wp14:anchorId="634F41C4" wp14:editId="1843EAAA">
            <wp:extent cx="4867275" cy="644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6448425"/>
                    </a:xfrm>
                    <a:prstGeom prst="rect">
                      <a:avLst/>
                    </a:prstGeom>
                    <a:noFill/>
                    <a:ln>
                      <a:noFill/>
                    </a:ln>
                  </pic:spPr>
                </pic:pic>
              </a:graphicData>
            </a:graphic>
          </wp:inline>
        </w:drawing>
      </w:r>
    </w:p>
    <w:p w14:paraId="3B293AC8" w14:textId="37C0DD01" w:rsidR="007F7F4B" w:rsidRDefault="007F7F4B" w:rsidP="003802CB">
      <w:pPr>
        <w:pStyle w:val="Prrafodelista"/>
        <w:rPr>
          <w:lang w:val="es-MX"/>
        </w:rPr>
      </w:pPr>
    </w:p>
    <w:p w14:paraId="7CEB3ABD" w14:textId="67395A85" w:rsidR="007F7F4B" w:rsidRDefault="007F7F4B" w:rsidP="003802CB">
      <w:pPr>
        <w:pStyle w:val="Prrafodelista"/>
        <w:rPr>
          <w:lang w:val="es-MX"/>
        </w:rPr>
      </w:pPr>
    </w:p>
    <w:p w14:paraId="1E5295E2" w14:textId="614CB25A" w:rsidR="007F7F4B" w:rsidRDefault="007F7F4B" w:rsidP="003802CB">
      <w:pPr>
        <w:pStyle w:val="Prrafodelista"/>
        <w:rPr>
          <w:lang w:val="es-MX"/>
        </w:rPr>
      </w:pPr>
    </w:p>
    <w:p w14:paraId="566309D3" w14:textId="307CC968" w:rsidR="007F7F4B" w:rsidRDefault="007F7F4B" w:rsidP="003802CB">
      <w:pPr>
        <w:pStyle w:val="Prrafodelista"/>
        <w:rPr>
          <w:lang w:val="es-MX"/>
        </w:rPr>
      </w:pPr>
    </w:p>
    <w:p w14:paraId="3E4767E2" w14:textId="54691F6B" w:rsidR="007F7F4B" w:rsidRDefault="007F7F4B" w:rsidP="003802CB">
      <w:pPr>
        <w:pStyle w:val="Prrafodelista"/>
        <w:rPr>
          <w:lang w:val="es-MX"/>
        </w:rPr>
      </w:pPr>
    </w:p>
    <w:p w14:paraId="5FE72F4D" w14:textId="061BD325" w:rsidR="007F7F4B" w:rsidRDefault="007F7F4B" w:rsidP="007F7F4B">
      <w:pPr>
        <w:pStyle w:val="Prrafodelista"/>
        <w:numPr>
          <w:ilvl w:val="0"/>
          <w:numId w:val="16"/>
        </w:numPr>
        <w:rPr>
          <w:lang w:val="es-MX"/>
        </w:rPr>
      </w:pPr>
      <w:r>
        <w:rPr>
          <w:lang w:val="es-MX"/>
        </w:rPr>
        <w:lastRenderedPageBreak/>
        <w:t>Agregar Producto o editarlo</w:t>
      </w:r>
    </w:p>
    <w:p w14:paraId="62433570" w14:textId="747FDA86" w:rsidR="007F7F4B" w:rsidRDefault="007F7F4B" w:rsidP="007F7F4B">
      <w:pPr>
        <w:rPr>
          <w:lang w:val="es-MX"/>
        </w:rPr>
      </w:pPr>
      <w:r>
        <w:rPr>
          <w:noProof/>
          <w:lang w:val="es-MX"/>
        </w:rPr>
        <w:drawing>
          <wp:inline distT="0" distB="0" distL="0" distR="0" wp14:anchorId="00E50E52" wp14:editId="32857B0A">
            <wp:extent cx="2011680" cy="4114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680" cy="4114800"/>
                    </a:xfrm>
                    <a:prstGeom prst="rect">
                      <a:avLst/>
                    </a:prstGeom>
                    <a:noFill/>
                    <a:ln>
                      <a:noFill/>
                    </a:ln>
                  </pic:spPr>
                </pic:pic>
              </a:graphicData>
            </a:graphic>
          </wp:inline>
        </w:drawing>
      </w:r>
    </w:p>
    <w:p w14:paraId="67EF4DB3" w14:textId="1F374A31" w:rsidR="007F7F4B" w:rsidRDefault="007F7F4B" w:rsidP="007F7F4B">
      <w:pPr>
        <w:rPr>
          <w:lang w:val="es-MX"/>
        </w:rPr>
      </w:pPr>
    </w:p>
    <w:p w14:paraId="27260375" w14:textId="04C928F3" w:rsidR="007F7F4B" w:rsidRDefault="007F7F4B" w:rsidP="007F7F4B">
      <w:pPr>
        <w:pStyle w:val="Ttulo2"/>
        <w:rPr>
          <w:lang w:val="es-MX"/>
        </w:rPr>
      </w:pPr>
      <w:bookmarkStart w:id="7" w:name="_Toc85058284"/>
      <w:r>
        <w:rPr>
          <w:lang w:val="es-MX"/>
        </w:rPr>
        <w:t>Diccionario de Aplicación</w:t>
      </w:r>
      <w:bookmarkEnd w:id="7"/>
    </w:p>
    <w:p w14:paraId="38115369" w14:textId="28982579" w:rsidR="007F7F4B" w:rsidRPr="00407D8F" w:rsidRDefault="007F7F4B" w:rsidP="00407D8F">
      <w:pPr>
        <w:pStyle w:val="Prrafodelista"/>
        <w:numPr>
          <w:ilvl w:val="0"/>
          <w:numId w:val="16"/>
        </w:numPr>
        <w:rPr>
          <w:lang w:val="es-MX"/>
        </w:rPr>
      </w:pPr>
      <w:r w:rsidRPr="00407D8F">
        <w:rPr>
          <w:lang w:val="es-MX"/>
        </w:rPr>
        <w:t>Producto: Mercancía en venta en la aplicación disponible para todos los usuarios Compradores.</w:t>
      </w:r>
    </w:p>
    <w:p w14:paraId="517CC189" w14:textId="0FEFFAB2" w:rsidR="007F7F4B" w:rsidRPr="00407D8F" w:rsidRDefault="007F7F4B" w:rsidP="00407D8F">
      <w:pPr>
        <w:pStyle w:val="Prrafodelista"/>
        <w:numPr>
          <w:ilvl w:val="0"/>
          <w:numId w:val="16"/>
        </w:numPr>
        <w:rPr>
          <w:lang w:val="es-MX"/>
        </w:rPr>
      </w:pPr>
      <w:r w:rsidRPr="00407D8F">
        <w:rPr>
          <w:lang w:val="es-MX"/>
        </w:rPr>
        <w:t xml:space="preserve">Rubro: </w:t>
      </w:r>
      <w:r w:rsidR="00C933B9" w:rsidRPr="00407D8F">
        <w:rPr>
          <w:lang w:val="es-MX"/>
        </w:rPr>
        <w:t>Relacionado a</w:t>
      </w:r>
      <w:r w:rsidRPr="00407D8F">
        <w:rPr>
          <w:lang w:val="es-MX"/>
        </w:rPr>
        <w:t xml:space="preserve"> el </w:t>
      </w:r>
      <w:r w:rsidR="00C933B9" w:rsidRPr="00407D8F">
        <w:rPr>
          <w:lang w:val="es-MX"/>
        </w:rPr>
        <w:t>tipo de comercio o tienda</w:t>
      </w:r>
      <w:r w:rsidRPr="00407D8F">
        <w:rPr>
          <w:lang w:val="es-MX"/>
        </w:rPr>
        <w:t xml:space="preserve"> </w:t>
      </w:r>
      <w:r w:rsidR="00C933B9" w:rsidRPr="00407D8F">
        <w:rPr>
          <w:lang w:val="es-MX"/>
        </w:rPr>
        <w:t>y se entiende como una categoría de tienda en la aplicación.</w:t>
      </w:r>
    </w:p>
    <w:p w14:paraId="14D27AEE" w14:textId="6A371407" w:rsidR="007F7F4B" w:rsidRPr="00407D8F" w:rsidRDefault="007F7F4B" w:rsidP="00407D8F">
      <w:pPr>
        <w:pStyle w:val="Prrafodelista"/>
        <w:numPr>
          <w:ilvl w:val="0"/>
          <w:numId w:val="16"/>
        </w:numPr>
        <w:rPr>
          <w:lang w:val="es-MX"/>
        </w:rPr>
      </w:pPr>
      <w:r w:rsidRPr="00407D8F">
        <w:rPr>
          <w:lang w:val="es-MX"/>
        </w:rPr>
        <w:t>RTN: id único de cada empresa registrada en Honduras.</w:t>
      </w:r>
    </w:p>
    <w:p w14:paraId="5E083937" w14:textId="4C31C3AC" w:rsidR="007F7F4B" w:rsidRPr="00407D8F" w:rsidRDefault="007F7F4B" w:rsidP="00407D8F">
      <w:pPr>
        <w:pStyle w:val="Prrafodelista"/>
        <w:numPr>
          <w:ilvl w:val="0"/>
          <w:numId w:val="16"/>
        </w:numPr>
        <w:rPr>
          <w:lang w:val="es-MX"/>
        </w:rPr>
      </w:pPr>
      <w:r w:rsidRPr="00407D8F">
        <w:rPr>
          <w:lang w:val="es-MX"/>
        </w:rPr>
        <w:t>Orden: pedido en proceso de entrega al cliente o Comprador por parte del servicio a domicilio.</w:t>
      </w:r>
    </w:p>
    <w:p w14:paraId="3C08CC60" w14:textId="67A71C0C" w:rsidR="007F7F4B" w:rsidRPr="00407D8F" w:rsidRDefault="00EA4A3C" w:rsidP="00407D8F">
      <w:pPr>
        <w:pStyle w:val="Prrafodelista"/>
        <w:numPr>
          <w:ilvl w:val="0"/>
          <w:numId w:val="16"/>
        </w:numPr>
        <w:rPr>
          <w:lang w:val="es-MX"/>
        </w:rPr>
      </w:pPr>
      <w:r w:rsidRPr="00407D8F">
        <w:rPr>
          <w:lang w:val="es-MX"/>
        </w:rPr>
        <w:t xml:space="preserve">Empresa: ente </w:t>
      </w:r>
      <w:proofErr w:type="spellStart"/>
      <w:r w:rsidRPr="00407D8F">
        <w:rPr>
          <w:lang w:val="es-MX"/>
        </w:rPr>
        <w:t>o</w:t>
      </w:r>
      <w:proofErr w:type="spellEnd"/>
      <w:r w:rsidRPr="00407D8F">
        <w:rPr>
          <w:lang w:val="es-MX"/>
        </w:rPr>
        <w:t xml:space="preserve"> organización que se dedica a vender un producto en la plataforma.</w:t>
      </w:r>
    </w:p>
    <w:p w14:paraId="10EBF6FE" w14:textId="7967B909" w:rsidR="00EA4A3C" w:rsidRPr="00407D8F" w:rsidRDefault="00EA4A3C" w:rsidP="00407D8F">
      <w:pPr>
        <w:pStyle w:val="Prrafodelista"/>
        <w:numPr>
          <w:ilvl w:val="0"/>
          <w:numId w:val="16"/>
        </w:numPr>
        <w:rPr>
          <w:lang w:val="es-MX"/>
        </w:rPr>
      </w:pPr>
      <w:r w:rsidRPr="00407D8F">
        <w:rPr>
          <w:lang w:val="es-MX"/>
        </w:rPr>
        <w:t>Administrador: persona encargada de realizar cambios en la plataforma</w:t>
      </w:r>
      <w:r w:rsidR="00407D8F" w:rsidRPr="00407D8F">
        <w:rPr>
          <w:lang w:val="es-MX"/>
        </w:rPr>
        <w:t>.</w:t>
      </w:r>
    </w:p>
    <w:p w14:paraId="1B328F73" w14:textId="08BB8716" w:rsidR="00407D8F" w:rsidRDefault="00407D8F" w:rsidP="00407D8F">
      <w:pPr>
        <w:pStyle w:val="Prrafodelista"/>
        <w:numPr>
          <w:ilvl w:val="0"/>
          <w:numId w:val="16"/>
        </w:numPr>
        <w:rPr>
          <w:lang w:val="es-MX"/>
        </w:rPr>
      </w:pPr>
      <w:r w:rsidRPr="00407D8F">
        <w:rPr>
          <w:lang w:val="es-MX"/>
        </w:rPr>
        <w:t>Operador: persona encargada de supervisar y apoyar en el funcionamiento correcto de la plataforma.</w:t>
      </w:r>
    </w:p>
    <w:p w14:paraId="1D3A0E11" w14:textId="58F3D725" w:rsidR="00407D8F" w:rsidRDefault="00407D8F" w:rsidP="00407D8F">
      <w:pPr>
        <w:pStyle w:val="Prrafodelista"/>
        <w:numPr>
          <w:ilvl w:val="0"/>
          <w:numId w:val="16"/>
        </w:numPr>
        <w:rPr>
          <w:lang w:val="es-MX"/>
        </w:rPr>
      </w:pPr>
      <w:r>
        <w:rPr>
          <w:lang w:val="es-MX"/>
        </w:rPr>
        <w:t>Motorista: persona encargada del transporte de mercancía y la entrega de las mismas a los clientes de la plataforma.</w:t>
      </w:r>
    </w:p>
    <w:p w14:paraId="228B0C7F" w14:textId="76C4DDD5" w:rsidR="00407D8F" w:rsidRDefault="00407D8F" w:rsidP="00407D8F">
      <w:pPr>
        <w:pStyle w:val="Prrafodelista"/>
        <w:numPr>
          <w:ilvl w:val="0"/>
          <w:numId w:val="16"/>
        </w:numPr>
        <w:rPr>
          <w:lang w:val="es-MX"/>
        </w:rPr>
      </w:pPr>
      <w:r>
        <w:rPr>
          <w:lang w:val="es-MX"/>
        </w:rPr>
        <w:lastRenderedPageBreak/>
        <w:t>Cliente: usuario de la plataforma que realiza uso de la misma, para compra de productos.</w:t>
      </w:r>
    </w:p>
    <w:p w14:paraId="797F21EC" w14:textId="0F354B3C" w:rsidR="00407D8F" w:rsidRDefault="00407D8F" w:rsidP="00407D8F">
      <w:pPr>
        <w:pStyle w:val="Prrafodelista"/>
        <w:numPr>
          <w:ilvl w:val="0"/>
          <w:numId w:val="16"/>
        </w:numPr>
        <w:rPr>
          <w:lang w:val="es-MX"/>
        </w:rPr>
      </w:pPr>
      <w:r>
        <w:rPr>
          <w:lang w:val="es-MX"/>
        </w:rPr>
        <w:t>Estado de pedidos: este tiene 4 tipos distintos y sirve para representar el estado de una compra de un cliente:</w:t>
      </w:r>
    </w:p>
    <w:p w14:paraId="0A93EBEE" w14:textId="5D288D48" w:rsidR="00407D8F" w:rsidRDefault="00407D8F" w:rsidP="00407D8F">
      <w:pPr>
        <w:pStyle w:val="Prrafodelista"/>
        <w:numPr>
          <w:ilvl w:val="1"/>
          <w:numId w:val="16"/>
        </w:numPr>
        <w:rPr>
          <w:lang w:val="es-MX"/>
        </w:rPr>
      </w:pPr>
      <w:r>
        <w:rPr>
          <w:lang w:val="es-MX"/>
        </w:rPr>
        <w:t>Aceptado por la plataforma.</w:t>
      </w:r>
    </w:p>
    <w:p w14:paraId="1069C83C" w14:textId="1201A366" w:rsidR="00407D8F" w:rsidRDefault="00407D8F" w:rsidP="00407D8F">
      <w:pPr>
        <w:pStyle w:val="Prrafodelista"/>
        <w:numPr>
          <w:ilvl w:val="1"/>
          <w:numId w:val="16"/>
        </w:numPr>
        <w:rPr>
          <w:lang w:val="es-MX"/>
        </w:rPr>
      </w:pPr>
      <w:r>
        <w:rPr>
          <w:lang w:val="es-MX"/>
        </w:rPr>
        <w:t>Aceptado por la empresa.</w:t>
      </w:r>
    </w:p>
    <w:p w14:paraId="63E6431D" w14:textId="60D3DAEA" w:rsidR="00407D8F" w:rsidRDefault="00407D8F" w:rsidP="00407D8F">
      <w:pPr>
        <w:pStyle w:val="Prrafodelista"/>
        <w:numPr>
          <w:ilvl w:val="1"/>
          <w:numId w:val="16"/>
        </w:numPr>
        <w:rPr>
          <w:lang w:val="es-MX"/>
        </w:rPr>
      </w:pPr>
      <w:r>
        <w:rPr>
          <w:lang w:val="es-MX"/>
        </w:rPr>
        <w:t>En camino.</w:t>
      </w:r>
    </w:p>
    <w:p w14:paraId="3911663E" w14:textId="5ED5EBFF" w:rsidR="00407D8F" w:rsidRDefault="00407D8F" w:rsidP="00407D8F">
      <w:pPr>
        <w:pStyle w:val="Prrafodelista"/>
        <w:numPr>
          <w:ilvl w:val="1"/>
          <w:numId w:val="16"/>
        </w:numPr>
        <w:rPr>
          <w:lang w:val="es-MX"/>
        </w:rPr>
      </w:pPr>
      <w:r>
        <w:rPr>
          <w:lang w:val="es-MX"/>
        </w:rPr>
        <w:t>Entregado.</w:t>
      </w:r>
    </w:p>
    <w:p w14:paraId="4FCB7EE9" w14:textId="77777777" w:rsidR="00407D8F" w:rsidRPr="00407D8F" w:rsidRDefault="00407D8F" w:rsidP="00407D8F">
      <w:pPr>
        <w:rPr>
          <w:lang w:val="es-MX"/>
        </w:rPr>
      </w:pPr>
    </w:p>
    <w:p w14:paraId="3865BB93" w14:textId="77777777" w:rsidR="00407D8F" w:rsidRDefault="00407D8F" w:rsidP="007F7F4B">
      <w:pPr>
        <w:rPr>
          <w:lang w:val="es-MX"/>
        </w:rPr>
      </w:pPr>
    </w:p>
    <w:p w14:paraId="591366B5" w14:textId="62EF73EE" w:rsidR="007F7F4B" w:rsidRDefault="007F7F4B" w:rsidP="007F7F4B">
      <w:pPr>
        <w:pStyle w:val="Ttulo2"/>
        <w:rPr>
          <w:lang w:val="es-MX"/>
        </w:rPr>
      </w:pPr>
      <w:bookmarkStart w:id="8" w:name="_Toc85058285"/>
      <w:r>
        <w:rPr>
          <w:lang w:val="es-MX"/>
        </w:rPr>
        <w:t>Links de Videos y Otros</w:t>
      </w:r>
      <w:bookmarkEnd w:id="8"/>
    </w:p>
    <w:p w14:paraId="173F4FF3" w14:textId="7C9FBB6F" w:rsidR="007F7F4B" w:rsidRDefault="007F7F4B" w:rsidP="007F7F4B">
      <w:pPr>
        <w:rPr>
          <w:lang w:val="es-MX"/>
        </w:rPr>
      </w:pPr>
    </w:p>
    <w:p w14:paraId="006B0FC0" w14:textId="6A372D3F" w:rsidR="00672306" w:rsidRDefault="00672306" w:rsidP="00672306">
      <w:pPr>
        <w:pStyle w:val="Prrafodelista"/>
        <w:numPr>
          <w:ilvl w:val="0"/>
          <w:numId w:val="16"/>
        </w:numPr>
        <w:rPr>
          <w:lang w:val="es-MX"/>
        </w:rPr>
      </w:pPr>
      <w:r>
        <w:rPr>
          <w:lang w:val="es-MX"/>
        </w:rPr>
        <w:t>Video demostración de este avance</w:t>
      </w:r>
      <w:r w:rsidR="003C4D27">
        <w:rPr>
          <w:lang w:val="es-MX"/>
        </w:rPr>
        <w:t>\</w:t>
      </w:r>
    </w:p>
    <w:p w14:paraId="61CFBACD" w14:textId="4C2C481C" w:rsidR="003C4D27" w:rsidRDefault="003C4D27" w:rsidP="00672306">
      <w:pPr>
        <w:pStyle w:val="Prrafodelista"/>
        <w:numPr>
          <w:ilvl w:val="0"/>
          <w:numId w:val="16"/>
        </w:numPr>
        <w:rPr>
          <w:lang w:val="es-MX"/>
        </w:rPr>
      </w:pPr>
      <w:proofErr w:type="spellStart"/>
      <w:r>
        <w:rPr>
          <w:lang w:val="es-MX"/>
        </w:rPr>
        <w:t>Invitacion</w:t>
      </w:r>
      <w:proofErr w:type="spellEnd"/>
      <w:r>
        <w:rPr>
          <w:lang w:val="es-MX"/>
        </w:rPr>
        <w:t xml:space="preserve"> al tablero de </w:t>
      </w:r>
      <w:proofErr w:type="spellStart"/>
      <w:r>
        <w:rPr>
          <w:lang w:val="es-MX"/>
        </w:rPr>
        <w:t>trello</w:t>
      </w:r>
      <w:proofErr w:type="spellEnd"/>
      <w:r>
        <w:rPr>
          <w:lang w:val="es-MX"/>
        </w:rPr>
        <w:t>.</w:t>
      </w:r>
    </w:p>
    <w:p w14:paraId="59D72D6A" w14:textId="356D0376" w:rsidR="003C4D27" w:rsidRDefault="003C4D27" w:rsidP="003C4D27">
      <w:pPr>
        <w:pStyle w:val="Prrafodelista"/>
        <w:rPr>
          <w:lang w:val="es-MX"/>
        </w:rPr>
      </w:pPr>
      <w:hyperlink r:id="rId28" w:history="1">
        <w:r w:rsidRPr="00727D09">
          <w:rPr>
            <w:rStyle w:val="Hipervnculo"/>
            <w:lang w:val="es-MX"/>
          </w:rPr>
          <w:t>https://trello.com/invite/b/GJzu5xsk/4275248e770e7387954f1e82ce705e40/alladin</w:t>
        </w:r>
      </w:hyperlink>
    </w:p>
    <w:p w14:paraId="5C34B589" w14:textId="77777777" w:rsidR="003C4D27" w:rsidRDefault="003C4D27" w:rsidP="003C4D27">
      <w:pPr>
        <w:pStyle w:val="Prrafodelista"/>
        <w:rPr>
          <w:lang w:val="es-MX"/>
        </w:rPr>
      </w:pPr>
    </w:p>
    <w:p w14:paraId="227C56DB" w14:textId="184105D1" w:rsidR="00672306" w:rsidRDefault="00672306" w:rsidP="00672306">
      <w:pPr>
        <w:pStyle w:val="Prrafodelista"/>
        <w:numPr>
          <w:ilvl w:val="0"/>
          <w:numId w:val="16"/>
        </w:numPr>
        <w:rPr>
          <w:lang w:val="es-MX"/>
        </w:rPr>
      </w:pPr>
      <w:r>
        <w:rPr>
          <w:lang w:val="es-MX"/>
        </w:rPr>
        <w:t>Acceso a GitHub del proyecto:</w:t>
      </w:r>
    </w:p>
    <w:p w14:paraId="058699A2" w14:textId="5C703D12" w:rsidR="00672306" w:rsidRPr="00672306" w:rsidRDefault="00672306" w:rsidP="00672306">
      <w:pPr>
        <w:pStyle w:val="Prrafodelista"/>
        <w:rPr>
          <w:lang w:val="es-MX"/>
        </w:rPr>
      </w:pPr>
      <w:hyperlink r:id="rId29" w:history="1">
        <w:r w:rsidRPr="00727D09">
          <w:rPr>
            <w:rStyle w:val="Hipervnculo"/>
            <w:lang w:val="es-MX"/>
          </w:rPr>
          <w:t>https://github.com/jdav256/SistemasExpertosProyecto</w:t>
        </w:r>
      </w:hyperlink>
      <w:r>
        <w:rPr>
          <w:lang w:val="es-MX"/>
        </w:rPr>
        <w:t xml:space="preserve"> </w:t>
      </w:r>
    </w:p>
    <w:p w14:paraId="2E25873E" w14:textId="77777777" w:rsidR="00BE5AE8" w:rsidRDefault="00BE5AE8" w:rsidP="00BE5AE8">
      <w:pPr>
        <w:ind w:firstLine="360"/>
        <w:rPr>
          <w:lang w:val="es-MX"/>
        </w:rPr>
      </w:pPr>
    </w:p>
    <w:p w14:paraId="5FA34815" w14:textId="77777777" w:rsidR="00BE5AE8" w:rsidRPr="007F7F4B" w:rsidRDefault="00BE5AE8" w:rsidP="007F7F4B">
      <w:pPr>
        <w:rPr>
          <w:lang w:val="es-MX"/>
        </w:rPr>
      </w:pPr>
    </w:p>
    <w:sectPr w:rsidR="00BE5AE8" w:rsidRPr="007F7F4B" w:rsidSect="009B0B1B">
      <w:headerReference w:type="default" r:id="rId30"/>
      <w:footerReference w:type="default" r:id="rId31"/>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E08FE" w14:textId="77777777" w:rsidR="00AF0E96" w:rsidRDefault="00AF0E96">
      <w:r>
        <w:separator/>
      </w:r>
    </w:p>
  </w:endnote>
  <w:endnote w:type="continuationSeparator" w:id="0">
    <w:p w14:paraId="4AB67C8A" w14:textId="77777777" w:rsidR="00AF0E96" w:rsidRDefault="00AF0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7777777"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Universidad Nacional Autónoma de Honduras  |  CIUDAD UNIVERSITARIA   | Tegucigalpa M.D.C. Honduras 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77777777"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8175D" w14:textId="77777777" w:rsidR="00AF0E96" w:rsidRDefault="00AF0E96">
      <w:r>
        <w:separator/>
      </w:r>
    </w:p>
  </w:footnote>
  <w:footnote w:type="continuationSeparator" w:id="0">
    <w:p w14:paraId="745A275A" w14:textId="77777777" w:rsidR="00AF0E96" w:rsidRDefault="00AF0E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117E3189" w:rsidR="002D68D3" w:rsidRPr="009B0B1B" w:rsidRDefault="00473775">
          <w:pPr>
            <w:pStyle w:val="TableContents"/>
            <w:jc w:val="center"/>
            <w:rPr>
              <w:rFonts w:ascii="Liberation Sans" w:hAnsi="Liberation Sans"/>
              <w:b/>
              <w:i/>
              <w:iCs/>
              <w:color w:val="004586"/>
              <w:szCs w:val="16"/>
            </w:rPr>
          </w:pPr>
          <w:r>
            <w:rPr>
              <w:rFonts w:ascii="Liberation Sans" w:hAnsi="Liberation Sans"/>
              <w:b/>
              <w:i/>
              <w:iCs/>
              <w:color w:val="004586"/>
              <w:szCs w:val="16"/>
            </w:rPr>
            <w:t>Nombre Clase</w:t>
          </w:r>
        </w:p>
        <w:p w14:paraId="049C0E32" w14:textId="06BE0AF4" w:rsidR="009B0B1B" w:rsidRDefault="00473775">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de clase</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D0399"/>
    <w:multiLevelType w:val="hybridMultilevel"/>
    <w:tmpl w:val="7644A0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8E642D"/>
    <w:multiLevelType w:val="hybridMultilevel"/>
    <w:tmpl w:val="B8F2C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36B08A5"/>
    <w:multiLevelType w:val="hybridMultilevel"/>
    <w:tmpl w:val="9EA46F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0607DB"/>
    <w:multiLevelType w:val="hybridMultilevel"/>
    <w:tmpl w:val="2C8A1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D76B1"/>
    <w:multiLevelType w:val="hybridMultilevel"/>
    <w:tmpl w:val="8476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981ADE"/>
    <w:multiLevelType w:val="hybridMultilevel"/>
    <w:tmpl w:val="C3CC2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47066D2"/>
    <w:multiLevelType w:val="hybridMultilevel"/>
    <w:tmpl w:val="B4CA3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4B2DF5"/>
    <w:multiLevelType w:val="hybridMultilevel"/>
    <w:tmpl w:val="76842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4210A"/>
    <w:multiLevelType w:val="hybridMultilevel"/>
    <w:tmpl w:val="6E58B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C7526D"/>
    <w:multiLevelType w:val="hybridMultilevel"/>
    <w:tmpl w:val="B32C5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DF3152C"/>
    <w:multiLevelType w:val="hybridMultilevel"/>
    <w:tmpl w:val="E3F6FF2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E155116"/>
    <w:multiLevelType w:val="hybridMultilevel"/>
    <w:tmpl w:val="2422869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6"/>
  </w:num>
  <w:num w:numId="4">
    <w:abstractNumId w:val="10"/>
  </w:num>
  <w:num w:numId="5">
    <w:abstractNumId w:val="4"/>
  </w:num>
  <w:num w:numId="6">
    <w:abstractNumId w:val="21"/>
  </w:num>
  <w:num w:numId="7">
    <w:abstractNumId w:val="13"/>
  </w:num>
  <w:num w:numId="8">
    <w:abstractNumId w:val="11"/>
  </w:num>
  <w:num w:numId="9">
    <w:abstractNumId w:val="5"/>
  </w:num>
  <w:num w:numId="10">
    <w:abstractNumId w:val="19"/>
  </w:num>
  <w:num w:numId="11">
    <w:abstractNumId w:val="0"/>
  </w:num>
  <w:num w:numId="12">
    <w:abstractNumId w:val="1"/>
  </w:num>
  <w:num w:numId="13">
    <w:abstractNumId w:val="2"/>
  </w:num>
  <w:num w:numId="14">
    <w:abstractNumId w:val="9"/>
  </w:num>
  <w:num w:numId="15">
    <w:abstractNumId w:val="24"/>
  </w:num>
  <w:num w:numId="16">
    <w:abstractNumId w:val="23"/>
  </w:num>
  <w:num w:numId="17">
    <w:abstractNumId w:val="12"/>
  </w:num>
  <w:num w:numId="18">
    <w:abstractNumId w:val="8"/>
  </w:num>
  <w:num w:numId="19">
    <w:abstractNumId w:val="7"/>
  </w:num>
  <w:num w:numId="20">
    <w:abstractNumId w:val="22"/>
  </w:num>
  <w:num w:numId="21">
    <w:abstractNumId w:val="14"/>
  </w:num>
  <w:num w:numId="22">
    <w:abstractNumId w:val="17"/>
  </w:num>
  <w:num w:numId="23">
    <w:abstractNumId w:val="20"/>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D3"/>
    <w:rsid w:val="000327C2"/>
    <w:rsid w:val="00032E72"/>
    <w:rsid w:val="000369CC"/>
    <w:rsid w:val="00062380"/>
    <w:rsid w:val="000F50AB"/>
    <w:rsid w:val="0017781D"/>
    <w:rsid w:val="0018666A"/>
    <w:rsid w:val="001A02E4"/>
    <w:rsid w:val="001A37A6"/>
    <w:rsid w:val="001B179D"/>
    <w:rsid w:val="001D6193"/>
    <w:rsid w:val="001D6B1D"/>
    <w:rsid w:val="00237B51"/>
    <w:rsid w:val="002565A0"/>
    <w:rsid w:val="00266202"/>
    <w:rsid w:val="00296BD6"/>
    <w:rsid w:val="00297CC6"/>
    <w:rsid w:val="002D68D3"/>
    <w:rsid w:val="0035136D"/>
    <w:rsid w:val="003711ED"/>
    <w:rsid w:val="0037770D"/>
    <w:rsid w:val="003802CB"/>
    <w:rsid w:val="003A68BE"/>
    <w:rsid w:val="003B5434"/>
    <w:rsid w:val="003C2C87"/>
    <w:rsid w:val="003C4D27"/>
    <w:rsid w:val="003D5BE2"/>
    <w:rsid w:val="004004D1"/>
    <w:rsid w:val="00407D8F"/>
    <w:rsid w:val="00453E8D"/>
    <w:rsid w:val="00473775"/>
    <w:rsid w:val="004A2250"/>
    <w:rsid w:val="004E37F3"/>
    <w:rsid w:val="0056532C"/>
    <w:rsid w:val="005D40C9"/>
    <w:rsid w:val="005D5BF8"/>
    <w:rsid w:val="005F45BA"/>
    <w:rsid w:val="00661E28"/>
    <w:rsid w:val="00672306"/>
    <w:rsid w:val="006C5BA7"/>
    <w:rsid w:val="00722B18"/>
    <w:rsid w:val="00755747"/>
    <w:rsid w:val="00764F02"/>
    <w:rsid w:val="00766CEE"/>
    <w:rsid w:val="00782BA8"/>
    <w:rsid w:val="007F4DDB"/>
    <w:rsid w:val="007F7F4B"/>
    <w:rsid w:val="00877786"/>
    <w:rsid w:val="008B4C33"/>
    <w:rsid w:val="008E2341"/>
    <w:rsid w:val="009231F6"/>
    <w:rsid w:val="00940250"/>
    <w:rsid w:val="00961A86"/>
    <w:rsid w:val="00977304"/>
    <w:rsid w:val="009A7712"/>
    <w:rsid w:val="009B0B1B"/>
    <w:rsid w:val="009D3A0B"/>
    <w:rsid w:val="009D48F4"/>
    <w:rsid w:val="009F73F2"/>
    <w:rsid w:val="00A434DF"/>
    <w:rsid w:val="00A52AE3"/>
    <w:rsid w:val="00A52DBC"/>
    <w:rsid w:val="00A6490F"/>
    <w:rsid w:val="00A66F4B"/>
    <w:rsid w:val="00A823A0"/>
    <w:rsid w:val="00AF0E96"/>
    <w:rsid w:val="00AF0F0E"/>
    <w:rsid w:val="00B32F7C"/>
    <w:rsid w:val="00B600C7"/>
    <w:rsid w:val="00BA667B"/>
    <w:rsid w:val="00BE5AE8"/>
    <w:rsid w:val="00C638C7"/>
    <w:rsid w:val="00C933B9"/>
    <w:rsid w:val="00D35E9B"/>
    <w:rsid w:val="00D61304"/>
    <w:rsid w:val="00D941BD"/>
    <w:rsid w:val="00DC5FDD"/>
    <w:rsid w:val="00DC7089"/>
    <w:rsid w:val="00E46A31"/>
    <w:rsid w:val="00E87E91"/>
    <w:rsid w:val="00EA4A3C"/>
    <w:rsid w:val="00EF3FB3"/>
    <w:rsid w:val="00F15643"/>
    <w:rsid w:val="00F219FE"/>
    <w:rsid w:val="00F57F0D"/>
    <w:rsid w:val="00FC02A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7F4DDB"/>
    <w:pPr>
      <w:numPr>
        <w:numId w:val="1"/>
      </w:numPr>
      <w:outlineLvl w:val="0"/>
    </w:pPr>
    <w:rPr>
      <w:b/>
      <w:bCs/>
      <w:color w:val="004586"/>
      <w:sz w:val="32"/>
      <w:szCs w:val="32"/>
    </w:rPr>
  </w:style>
  <w:style w:type="paragraph" w:styleId="Ttulo2">
    <w:name w:val="heading 2"/>
    <w:basedOn w:val="Ttulo3"/>
    <w:next w:val="Normal"/>
    <w:link w:val="Ttulo2Car"/>
    <w:uiPriority w:val="9"/>
    <w:unhideWhenUsed/>
    <w:qFormat/>
    <w:rsid w:val="00F57F0D"/>
    <w:pPr>
      <w:outlineLvl w:val="1"/>
    </w:pPr>
    <w:rPr>
      <w:b/>
    </w:rPr>
  </w:style>
  <w:style w:type="paragraph" w:styleId="Ttulo3">
    <w:name w:val="heading 3"/>
    <w:basedOn w:val="Normal"/>
    <w:next w:val="Normal"/>
    <w:link w:val="Ttulo3Car"/>
    <w:uiPriority w:val="9"/>
    <w:unhideWhenUsed/>
    <w:qFormat/>
    <w:rsid w:val="00F57F0D"/>
    <w:pPr>
      <w:keepNext/>
      <w:keepLines/>
      <w:spacing w:before="4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F57F0D"/>
    <w:rPr>
      <w:rFonts w:asciiTheme="majorHAnsi" w:eastAsiaTheme="majorEastAsia" w:hAnsiTheme="majorHAnsi" w:cs="Mangal"/>
      <w:b/>
      <w:color w:val="1F3763" w:themeColor="accent1" w:themeShade="7F"/>
      <w:szCs w:val="21"/>
    </w:rPr>
  </w:style>
  <w:style w:type="character" w:styleId="Mencinsinresolver">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57F0D"/>
    <w:rPr>
      <w:rFonts w:asciiTheme="majorHAnsi" w:eastAsiaTheme="majorEastAsia" w:hAnsiTheme="majorHAnsi" w:cs="Mangal"/>
      <w:color w:val="1F3763" w:themeColor="accent1" w:themeShade="7F"/>
      <w:szCs w:val="21"/>
    </w:rPr>
  </w:style>
  <w:style w:type="paragraph" w:styleId="TDC3">
    <w:name w:val="toc 3"/>
    <w:basedOn w:val="Normal"/>
    <w:next w:val="Normal"/>
    <w:autoRedefine/>
    <w:uiPriority w:val="39"/>
    <w:unhideWhenUsed/>
    <w:rsid w:val="00AF0F0E"/>
    <w:pPr>
      <w:spacing w:after="100"/>
      <w:ind w:left="44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jdav256/SistemasExpertosProyect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rello.com/invite/b/GJzu5xsk/4275248e770e7387954f1e82ce705e40/alladi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18</Pages>
  <Words>1690</Words>
  <Characters>9296</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joselp aguilar</cp:lastModifiedBy>
  <cp:revision>18</cp:revision>
  <cp:lastPrinted>2018-09-18T20:57:00Z</cp:lastPrinted>
  <dcterms:created xsi:type="dcterms:W3CDTF">2018-10-27T18:47:00Z</dcterms:created>
  <dcterms:modified xsi:type="dcterms:W3CDTF">2021-11-18T04:22:00Z</dcterms:modified>
  <dc:language>es-HN</dc:language>
</cp:coreProperties>
</file>