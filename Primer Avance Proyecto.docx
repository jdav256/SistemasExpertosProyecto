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76F3" w14:textId="77777777" w:rsidR="005F45BA" w:rsidRPr="00AB01BD" w:rsidRDefault="005F45BA" w:rsidP="005F45BA">
      <w:pPr>
        <w:pStyle w:val="Ttulo"/>
        <w:jc w:val="center"/>
      </w:pPr>
    </w:p>
    <w:p w14:paraId="10BB0605" w14:textId="77777777" w:rsidR="005F45BA" w:rsidRPr="00AB01BD" w:rsidRDefault="005F45BA" w:rsidP="005F45BA">
      <w:pPr>
        <w:pStyle w:val="Ttulo"/>
        <w:jc w:val="center"/>
      </w:pPr>
    </w:p>
    <w:p w14:paraId="71E2BB11" w14:textId="77777777" w:rsidR="005F45BA" w:rsidRPr="00AB01BD" w:rsidRDefault="005F45BA" w:rsidP="005F45BA">
      <w:pPr>
        <w:pStyle w:val="Ttulo"/>
        <w:jc w:val="center"/>
      </w:pPr>
    </w:p>
    <w:p w14:paraId="222F5F6F" w14:textId="77777777" w:rsidR="005F45BA" w:rsidRPr="00AB01BD" w:rsidRDefault="005F45BA" w:rsidP="005F45BA">
      <w:pPr>
        <w:pStyle w:val="Ttulo"/>
        <w:jc w:val="center"/>
      </w:pPr>
    </w:p>
    <w:p w14:paraId="0E6CDA4D" w14:textId="77777777" w:rsidR="005F45BA" w:rsidRPr="00AB01BD" w:rsidRDefault="005F45BA" w:rsidP="005F45BA">
      <w:pPr>
        <w:pStyle w:val="Ttulo"/>
        <w:jc w:val="center"/>
      </w:pPr>
    </w:p>
    <w:p w14:paraId="00FF7F90" w14:textId="77777777" w:rsidR="005F45BA" w:rsidRPr="00AB01BD" w:rsidRDefault="005F45BA" w:rsidP="005F45BA">
      <w:pPr>
        <w:pStyle w:val="Ttulo"/>
        <w:jc w:val="center"/>
      </w:pPr>
      <w:r w:rsidRPr="009B0B1B">
        <w:rPr>
          <w:rFonts w:asciiTheme="minorHAnsi" w:hAnsiTheme="minorHAnsi" w:cstheme="minorHAnsi"/>
          <w:noProof/>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val="en-US"/>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tulo"/>
        <w:tabs>
          <w:tab w:val="left" w:pos="4176"/>
        </w:tabs>
      </w:pPr>
      <w:r w:rsidRPr="00AB01BD">
        <w:tab/>
      </w:r>
    </w:p>
    <w:p w14:paraId="369AE3A9" w14:textId="5EC3B5EB" w:rsidR="005F45BA" w:rsidRPr="00AB01BD" w:rsidRDefault="005F45BA" w:rsidP="005F45BA">
      <w:pPr>
        <w:pStyle w:val="Ttulo"/>
        <w:jc w:val="center"/>
        <w:rPr>
          <w:rFonts w:ascii="Times New Roman" w:eastAsia="MS Mincho" w:hAnsi="Times New Roman" w:cs="Times New Roman"/>
          <w:sz w:val="32"/>
          <w:lang w:eastAsia="ja-JP"/>
        </w:rPr>
      </w:pPr>
      <w:r w:rsidRPr="00AB01BD">
        <w:rPr>
          <w:sz w:val="32"/>
        </w:rPr>
        <w:t>IS-</w:t>
      </w:r>
      <w:r w:rsidR="00F57F0D">
        <w:rPr>
          <w:sz w:val="32"/>
        </w:rPr>
        <w:t>912</w:t>
      </w:r>
      <w:r w:rsidRPr="00AB01BD">
        <w:rPr>
          <w:sz w:val="32"/>
        </w:rPr>
        <w:t xml:space="preserve">, </w:t>
      </w:r>
      <w:r w:rsidR="00F57F0D">
        <w:rPr>
          <w:sz w:val="32"/>
        </w:rPr>
        <w:t>Sistemas Expertos</w:t>
      </w:r>
    </w:p>
    <w:p w14:paraId="6F1CA7E7" w14:textId="230FA4BE" w:rsidR="005F45BA" w:rsidRPr="00AB01BD" w:rsidRDefault="00940250" w:rsidP="005F45BA">
      <w:pPr>
        <w:pStyle w:val="Ttulo"/>
        <w:jc w:val="center"/>
        <w:rPr>
          <w:sz w:val="32"/>
        </w:rPr>
      </w:pPr>
      <w:r>
        <w:rPr>
          <w:sz w:val="32"/>
        </w:rPr>
        <w:t>Tercer</w:t>
      </w:r>
      <w:r w:rsidR="005F45BA">
        <w:rPr>
          <w:sz w:val="32"/>
        </w:rPr>
        <w:t xml:space="preserve"> Periodo 20</w:t>
      </w:r>
      <w:r w:rsidR="00AF0F0E">
        <w:rPr>
          <w:sz w:val="32"/>
        </w:rPr>
        <w:t>21</w:t>
      </w:r>
    </w:p>
    <w:p w14:paraId="39623D22" w14:textId="286AC5C7" w:rsidR="005F45BA" w:rsidRDefault="00473775" w:rsidP="009D3A0B">
      <w:pPr>
        <w:jc w:val="center"/>
      </w:pPr>
      <w:r>
        <w:t xml:space="preserve">Informe </w:t>
      </w:r>
      <w:r w:rsidR="00F57F0D">
        <w:t>Primer Avance de Proyecto</w:t>
      </w:r>
      <w:r>
        <w:t xml:space="preserve"> </w:t>
      </w:r>
    </w:p>
    <w:p w14:paraId="2D4B0E56" w14:textId="3371B197" w:rsidR="00473775" w:rsidRDefault="00473775" w:rsidP="009D3A0B">
      <w:pPr>
        <w:jc w:val="center"/>
      </w:pPr>
    </w:p>
    <w:p w14:paraId="2BB6B81C" w14:textId="7D159BDF" w:rsidR="00473775" w:rsidRDefault="00473775" w:rsidP="009D3A0B">
      <w:pPr>
        <w:jc w:val="center"/>
      </w:pPr>
      <w:r>
        <w:t>Elaborado por: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1A2E04A1" w:rsidR="00473775" w:rsidRPr="00473775" w:rsidRDefault="00AF0F0E" w:rsidP="00473775">
            <w:pPr>
              <w:jc w:val="right"/>
              <w:rPr>
                <w:b/>
              </w:rPr>
            </w:pPr>
            <w:r w:rsidRPr="00AF0F0E">
              <w:rPr>
                <w:b/>
              </w:rPr>
              <w:t>20151003852</w:t>
            </w:r>
          </w:p>
        </w:tc>
        <w:tc>
          <w:tcPr>
            <w:tcW w:w="4675" w:type="dxa"/>
          </w:tcPr>
          <w:p w14:paraId="3FA74627" w14:textId="53D03B63" w:rsidR="00473775" w:rsidRPr="00473775" w:rsidRDefault="00AF0F0E" w:rsidP="00473775">
            <w:pPr>
              <w:jc w:val="left"/>
              <w:rPr>
                <w:b/>
              </w:rPr>
            </w:pPr>
            <w:r w:rsidRPr="00AF0F0E">
              <w:rPr>
                <w:b/>
              </w:rPr>
              <w:t>Gabriela Esther Maldonado Martinez</w:t>
            </w:r>
          </w:p>
        </w:tc>
      </w:tr>
      <w:tr w:rsidR="00473775" w:rsidRPr="00473775" w14:paraId="2B6111B5" w14:textId="77777777" w:rsidTr="00473775">
        <w:tc>
          <w:tcPr>
            <w:tcW w:w="4675" w:type="dxa"/>
          </w:tcPr>
          <w:p w14:paraId="69BAE4BC" w14:textId="7B583BE7" w:rsidR="00473775" w:rsidRPr="00473775" w:rsidRDefault="00AF0F0E" w:rsidP="00473775">
            <w:pPr>
              <w:jc w:val="right"/>
              <w:rPr>
                <w:b/>
              </w:rPr>
            </w:pPr>
            <w:r>
              <w:rPr>
                <w:b/>
              </w:rPr>
              <w:t>20131009216</w:t>
            </w:r>
          </w:p>
        </w:tc>
        <w:tc>
          <w:tcPr>
            <w:tcW w:w="4675" w:type="dxa"/>
          </w:tcPr>
          <w:p w14:paraId="41E5E3CD" w14:textId="7283A4F7" w:rsidR="00473775" w:rsidRPr="00473775" w:rsidRDefault="00AF0F0E" w:rsidP="00473775">
            <w:pPr>
              <w:jc w:val="left"/>
              <w:rPr>
                <w:b/>
              </w:rPr>
            </w:pPr>
            <w:r>
              <w:rPr>
                <w:b/>
              </w:rPr>
              <w:t>Joselp Daniel Aguilar Vasquez</w:t>
            </w: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08D010B4" w14:textId="52382917" w:rsidR="005F45BA" w:rsidRPr="00AB01BD" w:rsidRDefault="005F45BA" w:rsidP="009D3A0B">
      <w:pPr>
        <w:jc w:val="center"/>
      </w:pPr>
      <w:r w:rsidRPr="00AB01BD">
        <w:t>Catedrático: Erick Vladimir Reyes Marín</w:t>
      </w:r>
    </w:p>
    <w:p w14:paraId="311D8A94" w14:textId="77777777" w:rsidR="005F45BA" w:rsidRPr="00AB01BD" w:rsidRDefault="005F45BA" w:rsidP="005F45BA">
      <w:pPr>
        <w:rPr>
          <w:rFonts w:ascii="Trebuchet MS" w:eastAsia="Trebuchet MS" w:hAnsi="Trebuchet MS" w:cs="Trebuchet MS"/>
          <w:sz w:val="32"/>
        </w:rPr>
      </w:pPr>
      <w:r w:rsidRPr="00AB01BD">
        <w:br w:type="page"/>
      </w:r>
    </w:p>
    <w:bookmarkStart w:id="0" w:name="_Toc85058276"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77777777" w:rsidR="005F45BA" w:rsidRPr="00AB01BD" w:rsidRDefault="005F45BA" w:rsidP="005F45BA">
          <w:pPr>
            <w:pStyle w:val="Ttulo1"/>
          </w:pPr>
          <w:r w:rsidRPr="00AB01BD">
            <w:t>Contenido</w:t>
          </w:r>
          <w:bookmarkEnd w:id="0"/>
        </w:p>
        <w:p w14:paraId="07303C32" w14:textId="472E49C1" w:rsidR="00AF0F0E" w:rsidRDefault="005F45BA">
          <w:pPr>
            <w:pStyle w:val="TDC1"/>
            <w:tabs>
              <w:tab w:val="right" w:leader="dot" w:pos="9350"/>
            </w:tabs>
            <w:rPr>
              <w:rFonts w:asciiTheme="minorHAnsi" w:eastAsiaTheme="minorEastAsia" w:hAnsiTheme="minorHAnsi" w:cstheme="minorBidi"/>
              <w:noProof/>
              <w:color w:val="auto"/>
              <w:szCs w:val="22"/>
              <w:lang w:val="es-MX" w:eastAsia="es-MX"/>
            </w:rPr>
          </w:pPr>
          <w:r w:rsidRPr="00AB01BD">
            <w:fldChar w:fldCharType="begin"/>
          </w:r>
          <w:r w:rsidRPr="00AB01BD">
            <w:instrText xml:space="preserve"> TOC \o "1-3" \h \z \u </w:instrText>
          </w:r>
          <w:r w:rsidRPr="00AB01BD">
            <w:fldChar w:fldCharType="separate"/>
          </w:r>
          <w:hyperlink w:anchor="_Toc85058276" w:history="1">
            <w:r w:rsidR="00AF0F0E" w:rsidRPr="00CA1CEE">
              <w:rPr>
                <w:rStyle w:val="Hipervnculo"/>
                <w:noProof/>
                <w:lang w:bidi="hi-IN"/>
              </w:rPr>
              <w:t>Contenido</w:t>
            </w:r>
            <w:r w:rsidR="00AF0F0E">
              <w:rPr>
                <w:noProof/>
                <w:webHidden/>
              </w:rPr>
              <w:tab/>
            </w:r>
            <w:r w:rsidR="00AF0F0E">
              <w:rPr>
                <w:noProof/>
                <w:webHidden/>
              </w:rPr>
              <w:fldChar w:fldCharType="begin"/>
            </w:r>
            <w:r w:rsidR="00AF0F0E">
              <w:rPr>
                <w:noProof/>
                <w:webHidden/>
              </w:rPr>
              <w:instrText xml:space="preserve"> PAGEREF _Toc85058276 \h </w:instrText>
            </w:r>
            <w:r w:rsidR="00AF0F0E">
              <w:rPr>
                <w:noProof/>
                <w:webHidden/>
              </w:rPr>
            </w:r>
            <w:r w:rsidR="00AF0F0E">
              <w:rPr>
                <w:noProof/>
                <w:webHidden/>
              </w:rPr>
              <w:fldChar w:fldCharType="separate"/>
            </w:r>
            <w:r w:rsidR="00AF0F0E">
              <w:rPr>
                <w:noProof/>
                <w:webHidden/>
              </w:rPr>
              <w:t>2</w:t>
            </w:r>
            <w:r w:rsidR="00AF0F0E">
              <w:rPr>
                <w:noProof/>
                <w:webHidden/>
              </w:rPr>
              <w:fldChar w:fldCharType="end"/>
            </w:r>
          </w:hyperlink>
        </w:p>
        <w:p w14:paraId="6081EE0E" w14:textId="681ECC0F" w:rsidR="00AF0F0E" w:rsidRDefault="001D6B1D">
          <w:pPr>
            <w:pStyle w:val="TDC1"/>
            <w:tabs>
              <w:tab w:val="right" w:leader="dot" w:pos="9350"/>
            </w:tabs>
            <w:rPr>
              <w:rFonts w:asciiTheme="minorHAnsi" w:eastAsiaTheme="minorEastAsia" w:hAnsiTheme="minorHAnsi" w:cstheme="minorBidi"/>
              <w:noProof/>
              <w:color w:val="auto"/>
              <w:szCs w:val="22"/>
              <w:lang w:val="es-MX" w:eastAsia="es-MX"/>
            </w:rPr>
          </w:pPr>
          <w:hyperlink w:anchor="_Toc85058277" w:history="1">
            <w:r w:rsidR="00AF0F0E" w:rsidRPr="00CA1CEE">
              <w:rPr>
                <w:rStyle w:val="Hipervnculo"/>
                <w:noProof/>
                <w:lang w:bidi="hi-IN"/>
              </w:rPr>
              <w:t>Proyecto Aladdin</w:t>
            </w:r>
            <w:r w:rsidR="00AF0F0E">
              <w:rPr>
                <w:noProof/>
                <w:webHidden/>
              </w:rPr>
              <w:tab/>
            </w:r>
            <w:r w:rsidR="00AF0F0E">
              <w:rPr>
                <w:noProof/>
                <w:webHidden/>
              </w:rPr>
              <w:fldChar w:fldCharType="begin"/>
            </w:r>
            <w:r w:rsidR="00AF0F0E">
              <w:rPr>
                <w:noProof/>
                <w:webHidden/>
              </w:rPr>
              <w:instrText xml:space="preserve"> PAGEREF _Toc85058277 \h </w:instrText>
            </w:r>
            <w:r w:rsidR="00AF0F0E">
              <w:rPr>
                <w:noProof/>
                <w:webHidden/>
              </w:rPr>
            </w:r>
            <w:r w:rsidR="00AF0F0E">
              <w:rPr>
                <w:noProof/>
                <w:webHidden/>
              </w:rPr>
              <w:fldChar w:fldCharType="separate"/>
            </w:r>
            <w:r w:rsidR="00AF0F0E">
              <w:rPr>
                <w:noProof/>
                <w:webHidden/>
              </w:rPr>
              <w:t>3</w:t>
            </w:r>
            <w:r w:rsidR="00AF0F0E">
              <w:rPr>
                <w:noProof/>
                <w:webHidden/>
              </w:rPr>
              <w:fldChar w:fldCharType="end"/>
            </w:r>
          </w:hyperlink>
        </w:p>
        <w:p w14:paraId="73966926" w14:textId="0F1D83B9" w:rsidR="00AF0F0E" w:rsidRDefault="001D6B1D">
          <w:pPr>
            <w:pStyle w:val="TDC2"/>
            <w:tabs>
              <w:tab w:val="right" w:leader="dot" w:pos="9350"/>
            </w:tabs>
            <w:rPr>
              <w:rFonts w:asciiTheme="minorHAnsi" w:eastAsiaTheme="minorEastAsia" w:hAnsiTheme="minorHAnsi" w:cstheme="minorBidi"/>
              <w:noProof/>
              <w:szCs w:val="22"/>
              <w:lang w:val="es-MX" w:eastAsia="es-MX" w:bidi="ar-SA"/>
            </w:rPr>
          </w:pPr>
          <w:hyperlink w:anchor="_Toc85058278" w:history="1">
            <w:r w:rsidR="00AF0F0E" w:rsidRPr="00CA1CEE">
              <w:rPr>
                <w:rStyle w:val="Hipervnculo"/>
                <w:noProof/>
              </w:rPr>
              <w:t>Resumen</w:t>
            </w:r>
            <w:r w:rsidR="00AF0F0E">
              <w:rPr>
                <w:noProof/>
                <w:webHidden/>
              </w:rPr>
              <w:tab/>
            </w:r>
            <w:r w:rsidR="00AF0F0E">
              <w:rPr>
                <w:noProof/>
                <w:webHidden/>
              </w:rPr>
              <w:fldChar w:fldCharType="begin"/>
            </w:r>
            <w:r w:rsidR="00AF0F0E">
              <w:rPr>
                <w:noProof/>
                <w:webHidden/>
              </w:rPr>
              <w:instrText xml:space="preserve"> PAGEREF _Toc85058278 \h </w:instrText>
            </w:r>
            <w:r w:rsidR="00AF0F0E">
              <w:rPr>
                <w:noProof/>
                <w:webHidden/>
              </w:rPr>
            </w:r>
            <w:r w:rsidR="00AF0F0E">
              <w:rPr>
                <w:noProof/>
                <w:webHidden/>
              </w:rPr>
              <w:fldChar w:fldCharType="separate"/>
            </w:r>
            <w:r w:rsidR="00AF0F0E">
              <w:rPr>
                <w:noProof/>
                <w:webHidden/>
              </w:rPr>
              <w:t>3</w:t>
            </w:r>
            <w:r w:rsidR="00AF0F0E">
              <w:rPr>
                <w:noProof/>
                <w:webHidden/>
              </w:rPr>
              <w:fldChar w:fldCharType="end"/>
            </w:r>
          </w:hyperlink>
        </w:p>
        <w:p w14:paraId="6C4CBD61" w14:textId="2AE6A4E3" w:rsidR="00AF0F0E" w:rsidRDefault="001D6B1D">
          <w:pPr>
            <w:pStyle w:val="TDC2"/>
            <w:tabs>
              <w:tab w:val="right" w:leader="dot" w:pos="9350"/>
            </w:tabs>
            <w:rPr>
              <w:rFonts w:asciiTheme="minorHAnsi" w:eastAsiaTheme="minorEastAsia" w:hAnsiTheme="minorHAnsi" w:cstheme="minorBidi"/>
              <w:noProof/>
              <w:szCs w:val="22"/>
              <w:lang w:val="es-MX" w:eastAsia="es-MX" w:bidi="ar-SA"/>
            </w:rPr>
          </w:pPr>
          <w:hyperlink w:anchor="_Toc85058279" w:history="1">
            <w:r w:rsidR="00AF0F0E" w:rsidRPr="00CA1CEE">
              <w:rPr>
                <w:rStyle w:val="Hipervnculo"/>
                <w:noProof/>
              </w:rPr>
              <w:t>Mockups y su funcionamiento</w:t>
            </w:r>
            <w:r w:rsidR="00AF0F0E">
              <w:rPr>
                <w:noProof/>
                <w:webHidden/>
              </w:rPr>
              <w:tab/>
            </w:r>
            <w:r w:rsidR="00AF0F0E">
              <w:rPr>
                <w:noProof/>
                <w:webHidden/>
              </w:rPr>
              <w:fldChar w:fldCharType="begin"/>
            </w:r>
            <w:r w:rsidR="00AF0F0E">
              <w:rPr>
                <w:noProof/>
                <w:webHidden/>
              </w:rPr>
              <w:instrText xml:space="preserve"> PAGEREF _Toc85058279 \h </w:instrText>
            </w:r>
            <w:r w:rsidR="00AF0F0E">
              <w:rPr>
                <w:noProof/>
                <w:webHidden/>
              </w:rPr>
            </w:r>
            <w:r w:rsidR="00AF0F0E">
              <w:rPr>
                <w:noProof/>
                <w:webHidden/>
              </w:rPr>
              <w:fldChar w:fldCharType="separate"/>
            </w:r>
            <w:r w:rsidR="00AF0F0E">
              <w:rPr>
                <w:noProof/>
                <w:webHidden/>
              </w:rPr>
              <w:t>3</w:t>
            </w:r>
            <w:r w:rsidR="00AF0F0E">
              <w:rPr>
                <w:noProof/>
                <w:webHidden/>
              </w:rPr>
              <w:fldChar w:fldCharType="end"/>
            </w:r>
          </w:hyperlink>
        </w:p>
        <w:p w14:paraId="570A25B4" w14:textId="592D5E53" w:rsidR="00AF0F0E" w:rsidRDefault="001D6B1D">
          <w:pPr>
            <w:pStyle w:val="TDC3"/>
            <w:tabs>
              <w:tab w:val="right" w:leader="dot" w:pos="9350"/>
            </w:tabs>
            <w:rPr>
              <w:noProof/>
            </w:rPr>
          </w:pPr>
          <w:hyperlink w:anchor="_Toc85058280" w:history="1">
            <w:r w:rsidR="00AF0F0E" w:rsidRPr="00CA1CEE">
              <w:rPr>
                <w:rStyle w:val="Hipervnculo"/>
                <w:noProof/>
                <w:lang w:val="es-MX"/>
              </w:rPr>
              <w:t>Compradores</w:t>
            </w:r>
            <w:r w:rsidR="00AF0F0E">
              <w:rPr>
                <w:noProof/>
                <w:webHidden/>
              </w:rPr>
              <w:tab/>
            </w:r>
            <w:r w:rsidR="00AF0F0E">
              <w:rPr>
                <w:noProof/>
                <w:webHidden/>
              </w:rPr>
              <w:fldChar w:fldCharType="begin"/>
            </w:r>
            <w:r w:rsidR="00AF0F0E">
              <w:rPr>
                <w:noProof/>
                <w:webHidden/>
              </w:rPr>
              <w:instrText xml:space="preserve"> PAGEREF _Toc85058280 \h </w:instrText>
            </w:r>
            <w:r w:rsidR="00AF0F0E">
              <w:rPr>
                <w:noProof/>
                <w:webHidden/>
              </w:rPr>
            </w:r>
            <w:r w:rsidR="00AF0F0E">
              <w:rPr>
                <w:noProof/>
                <w:webHidden/>
              </w:rPr>
              <w:fldChar w:fldCharType="separate"/>
            </w:r>
            <w:r w:rsidR="00AF0F0E">
              <w:rPr>
                <w:noProof/>
                <w:webHidden/>
              </w:rPr>
              <w:t>4</w:t>
            </w:r>
            <w:r w:rsidR="00AF0F0E">
              <w:rPr>
                <w:noProof/>
                <w:webHidden/>
              </w:rPr>
              <w:fldChar w:fldCharType="end"/>
            </w:r>
          </w:hyperlink>
        </w:p>
        <w:p w14:paraId="3B5540C9" w14:textId="0904F0B3" w:rsidR="00AF0F0E" w:rsidRDefault="001D6B1D">
          <w:pPr>
            <w:pStyle w:val="TDC3"/>
            <w:tabs>
              <w:tab w:val="right" w:leader="dot" w:pos="9350"/>
            </w:tabs>
            <w:rPr>
              <w:noProof/>
            </w:rPr>
          </w:pPr>
          <w:hyperlink w:anchor="_Toc85058281" w:history="1">
            <w:r w:rsidR="00AF0F0E" w:rsidRPr="00CA1CEE">
              <w:rPr>
                <w:rStyle w:val="Hipervnculo"/>
                <w:noProof/>
                <w:lang w:val="es-MX"/>
              </w:rPr>
              <w:t>Administradores:</w:t>
            </w:r>
            <w:r w:rsidR="00AF0F0E">
              <w:rPr>
                <w:noProof/>
                <w:webHidden/>
              </w:rPr>
              <w:tab/>
            </w:r>
            <w:r w:rsidR="00AF0F0E">
              <w:rPr>
                <w:noProof/>
                <w:webHidden/>
              </w:rPr>
              <w:fldChar w:fldCharType="begin"/>
            </w:r>
            <w:r w:rsidR="00AF0F0E">
              <w:rPr>
                <w:noProof/>
                <w:webHidden/>
              </w:rPr>
              <w:instrText xml:space="preserve"> PAGEREF _Toc85058281 \h </w:instrText>
            </w:r>
            <w:r w:rsidR="00AF0F0E">
              <w:rPr>
                <w:noProof/>
                <w:webHidden/>
              </w:rPr>
            </w:r>
            <w:r w:rsidR="00AF0F0E">
              <w:rPr>
                <w:noProof/>
                <w:webHidden/>
              </w:rPr>
              <w:fldChar w:fldCharType="separate"/>
            </w:r>
            <w:r w:rsidR="00AF0F0E">
              <w:rPr>
                <w:noProof/>
                <w:webHidden/>
              </w:rPr>
              <w:t>9</w:t>
            </w:r>
            <w:r w:rsidR="00AF0F0E">
              <w:rPr>
                <w:noProof/>
                <w:webHidden/>
              </w:rPr>
              <w:fldChar w:fldCharType="end"/>
            </w:r>
          </w:hyperlink>
        </w:p>
        <w:p w14:paraId="50A3230E" w14:textId="1EFE454B" w:rsidR="00AF0F0E" w:rsidRDefault="001D6B1D">
          <w:pPr>
            <w:pStyle w:val="TDC3"/>
            <w:tabs>
              <w:tab w:val="right" w:leader="dot" w:pos="9350"/>
            </w:tabs>
            <w:rPr>
              <w:noProof/>
            </w:rPr>
          </w:pPr>
          <w:hyperlink w:anchor="_Toc85058282" w:history="1">
            <w:r w:rsidR="00AF0F0E" w:rsidRPr="00CA1CEE">
              <w:rPr>
                <w:rStyle w:val="Hipervnculo"/>
                <w:noProof/>
                <w:lang w:val="es-MX"/>
              </w:rPr>
              <w:t>Módulo de Motoristas</w:t>
            </w:r>
            <w:r w:rsidR="00AF0F0E">
              <w:rPr>
                <w:noProof/>
                <w:webHidden/>
              </w:rPr>
              <w:tab/>
            </w:r>
            <w:r w:rsidR="00AF0F0E">
              <w:rPr>
                <w:noProof/>
                <w:webHidden/>
              </w:rPr>
              <w:fldChar w:fldCharType="begin"/>
            </w:r>
            <w:r w:rsidR="00AF0F0E">
              <w:rPr>
                <w:noProof/>
                <w:webHidden/>
              </w:rPr>
              <w:instrText xml:space="preserve"> PAGEREF _Toc85058282 \h </w:instrText>
            </w:r>
            <w:r w:rsidR="00AF0F0E">
              <w:rPr>
                <w:noProof/>
                <w:webHidden/>
              </w:rPr>
            </w:r>
            <w:r w:rsidR="00AF0F0E">
              <w:rPr>
                <w:noProof/>
                <w:webHidden/>
              </w:rPr>
              <w:fldChar w:fldCharType="separate"/>
            </w:r>
            <w:r w:rsidR="00AF0F0E">
              <w:rPr>
                <w:noProof/>
                <w:webHidden/>
              </w:rPr>
              <w:t>10</w:t>
            </w:r>
            <w:r w:rsidR="00AF0F0E">
              <w:rPr>
                <w:noProof/>
                <w:webHidden/>
              </w:rPr>
              <w:fldChar w:fldCharType="end"/>
            </w:r>
          </w:hyperlink>
        </w:p>
        <w:p w14:paraId="1D84A73B" w14:textId="22A5EA64" w:rsidR="00AF0F0E" w:rsidRDefault="001D6B1D">
          <w:pPr>
            <w:pStyle w:val="TDC3"/>
            <w:tabs>
              <w:tab w:val="right" w:leader="dot" w:pos="9350"/>
            </w:tabs>
            <w:rPr>
              <w:noProof/>
            </w:rPr>
          </w:pPr>
          <w:hyperlink w:anchor="_Toc85058283" w:history="1">
            <w:r w:rsidR="00AF0F0E" w:rsidRPr="00CA1CEE">
              <w:rPr>
                <w:rStyle w:val="Hipervnculo"/>
                <w:noProof/>
                <w:lang w:val="es-MX"/>
              </w:rPr>
              <w:t>Modulo de Tiendas o Comercios:</w:t>
            </w:r>
            <w:r w:rsidR="00AF0F0E">
              <w:rPr>
                <w:noProof/>
                <w:webHidden/>
              </w:rPr>
              <w:tab/>
            </w:r>
            <w:r w:rsidR="00AF0F0E">
              <w:rPr>
                <w:noProof/>
                <w:webHidden/>
              </w:rPr>
              <w:fldChar w:fldCharType="begin"/>
            </w:r>
            <w:r w:rsidR="00AF0F0E">
              <w:rPr>
                <w:noProof/>
                <w:webHidden/>
              </w:rPr>
              <w:instrText xml:space="preserve"> PAGEREF _Toc85058283 \h </w:instrText>
            </w:r>
            <w:r w:rsidR="00AF0F0E">
              <w:rPr>
                <w:noProof/>
                <w:webHidden/>
              </w:rPr>
            </w:r>
            <w:r w:rsidR="00AF0F0E">
              <w:rPr>
                <w:noProof/>
                <w:webHidden/>
              </w:rPr>
              <w:fldChar w:fldCharType="separate"/>
            </w:r>
            <w:r w:rsidR="00AF0F0E">
              <w:rPr>
                <w:noProof/>
                <w:webHidden/>
              </w:rPr>
              <w:t>12</w:t>
            </w:r>
            <w:r w:rsidR="00AF0F0E">
              <w:rPr>
                <w:noProof/>
                <w:webHidden/>
              </w:rPr>
              <w:fldChar w:fldCharType="end"/>
            </w:r>
          </w:hyperlink>
        </w:p>
        <w:p w14:paraId="05103F6E" w14:textId="4F1A4B8D" w:rsidR="00AF0F0E" w:rsidRDefault="001D6B1D">
          <w:pPr>
            <w:pStyle w:val="TDC2"/>
            <w:tabs>
              <w:tab w:val="right" w:leader="dot" w:pos="9350"/>
            </w:tabs>
            <w:rPr>
              <w:rFonts w:asciiTheme="minorHAnsi" w:eastAsiaTheme="minorEastAsia" w:hAnsiTheme="minorHAnsi" w:cstheme="minorBidi"/>
              <w:noProof/>
              <w:szCs w:val="22"/>
              <w:lang w:val="es-MX" w:eastAsia="es-MX" w:bidi="ar-SA"/>
            </w:rPr>
          </w:pPr>
          <w:hyperlink w:anchor="_Toc85058284" w:history="1">
            <w:r w:rsidR="00AF0F0E" w:rsidRPr="00CA1CEE">
              <w:rPr>
                <w:rStyle w:val="Hipervnculo"/>
                <w:noProof/>
                <w:lang w:val="es-MX"/>
              </w:rPr>
              <w:t>Diccionario de Aplicación</w:t>
            </w:r>
            <w:r w:rsidR="00AF0F0E">
              <w:rPr>
                <w:noProof/>
                <w:webHidden/>
              </w:rPr>
              <w:tab/>
            </w:r>
            <w:r w:rsidR="00AF0F0E">
              <w:rPr>
                <w:noProof/>
                <w:webHidden/>
              </w:rPr>
              <w:fldChar w:fldCharType="begin"/>
            </w:r>
            <w:r w:rsidR="00AF0F0E">
              <w:rPr>
                <w:noProof/>
                <w:webHidden/>
              </w:rPr>
              <w:instrText xml:space="preserve"> PAGEREF _Toc85058284 \h </w:instrText>
            </w:r>
            <w:r w:rsidR="00AF0F0E">
              <w:rPr>
                <w:noProof/>
                <w:webHidden/>
              </w:rPr>
            </w:r>
            <w:r w:rsidR="00AF0F0E">
              <w:rPr>
                <w:noProof/>
                <w:webHidden/>
              </w:rPr>
              <w:fldChar w:fldCharType="separate"/>
            </w:r>
            <w:r w:rsidR="00AF0F0E">
              <w:rPr>
                <w:noProof/>
                <w:webHidden/>
              </w:rPr>
              <w:t>14</w:t>
            </w:r>
            <w:r w:rsidR="00AF0F0E">
              <w:rPr>
                <w:noProof/>
                <w:webHidden/>
              </w:rPr>
              <w:fldChar w:fldCharType="end"/>
            </w:r>
          </w:hyperlink>
        </w:p>
        <w:p w14:paraId="5B5E0CE4" w14:textId="6D239BE9" w:rsidR="00AF0F0E" w:rsidRDefault="001D6B1D">
          <w:pPr>
            <w:pStyle w:val="TDC2"/>
            <w:tabs>
              <w:tab w:val="right" w:leader="dot" w:pos="9350"/>
            </w:tabs>
            <w:rPr>
              <w:rFonts w:asciiTheme="minorHAnsi" w:eastAsiaTheme="minorEastAsia" w:hAnsiTheme="minorHAnsi" w:cstheme="minorBidi"/>
              <w:noProof/>
              <w:szCs w:val="22"/>
              <w:lang w:val="es-MX" w:eastAsia="es-MX" w:bidi="ar-SA"/>
            </w:rPr>
          </w:pPr>
          <w:hyperlink w:anchor="_Toc85058285" w:history="1">
            <w:r w:rsidR="00AF0F0E" w:rsidRPr="00CA1CEE">
              <w:rPr>
                <w:rStyle w:val="Hipervnculo"/>
                <w:noProof/>
                <w:lang w:val="es-MX"/>
              </w:rPr>
              <w:t>Links de Videos y Otros</w:t>
            </w:r>
            <w:r w:rsidR="00AF0F0E">
              <w:rPr>
                <w:noProof/>
                <w:webHidden/>
              </w:rPr>
              <w:tab/>
            </w:r>
            <w:r w:rsidR="00AF0F0E">
              <w:rPr>
                <w:noProof/>
                <w:webHidden/>
              </w:rPr>
              <w:fldChar w:fldCharType="begin"/>
            </w:r>
            <w:r w:rsidR="00AF0F0E">
              <w:rPr>
                <w:noProof/>
                <w:webHidden/>
              </w:rPr>
              <w:instrText xml:space="preserve"> PAGEREF _Toc85058285 \h </w:instrText>
            </w:r>
            <w:r w:rsidR="00AF0F0E">
              <w:rPr>
                <w:noProof/>
                <w:webHidden/>
              </w:rPr>
            </w:r>
            <w:r w:rsidR="00AF0F0E">
              <w:rPr>
                <w:noProof/>
                <w:webHidden/>
              </w:rPr>
              <w:fldChar w:fldCharType="separate"/>
            </w:r>
            <w:r w:rsidR="00AF0F0E">
              <w:rPr>
                <w:noProof/>
                <w:webHidden/>
              </w:rPr>
              <w:t>14</w:t>
            </w:r>
            <w:r w:rsidR="00AF0F0E">
              <w:rPr>
                <w:noProof/>
                <w:webHidden/>
              </w:rPr>
              <w:fldChar w:fldCharType="end"/>
            </w:r>
          </w:hyperlink>
        </w:p>
        <w:p w14:paraId="6BA6BEBB" w14:textId="42216DEE" w:rsidR="005F45BA" w:rsidRPr="00AB01BD" w:rsidRDefault="005F45BA" w:rsidP="005F45BA">
          <w:r w:rsidRPr="00AB01BD">
            <w:rPr>
              <w:b/>
              <w:bCs/>
            </w:rPr>
            <w:fldChar w:fldCharType="end"/>
          </w:r>
        </w:p>
      </w:sdtContent>
    </w:sdt>
    <w:p w14:paraId="35B42001" w14:textId="71BB9E35" w:rsidR="00473775" w:rsidRDefault="005F45BA" w:rsidP="005F45BA">
      <w:pPr>
        <w:pStyle w:val="Ttulo1"/>
      </w:pPr>
      <w:r w:rsidRPr="00AB01BD">
        <w:br w:type="page"/>
      </w:r>
      <w:bookmarkStart w:id="1" w:name="_Toc85058277"/>
      <w:r w:rsidR="00F57F0D">
        <w:lastRenderedPageBreak/>
        <w:t>Proyecto Aladdin</w:t>
      </w:r>
      <w:bookmarkEnd w:id="1"/>
    </w:p>
    <w:p w14:paraId="4F84DC5F" w14:textId="3706FB02" w:rsidR="00F57F0D" w:rsidRDefault="00F57F0D" w:rsidP="00F57F0D">
      <w:pPr>
        <w:pStyle w:val="Textoindependiente"/>
      </w:pPr>
    </w:p>
    <w:p w14:paraId="6D093DE0" w14:textId="75781238" w:rsidR="00F57F0D" w:rsidRDefault="00F57F0D" w:rsidP="00F57F0D">
      <w:pPr>
        <w:pStyle w:val="Ttulo2"/>
      </w:pPr>
      <w:bookmarkStart w:id="2" w:name="_Toc85058278"/>
      <w:r>
        <w:t>Resumen</w:t>
      </w:r>
      <w:bookmarkEnd w:id="2"/>
    </w:p>
    <w:p w14:paraId="1A5FD932" w14:textId="6A1C0789" w:rsidR="00F57F0D" w:rsidRDefault="00F57F0D" w:rsidP="00F57F0D"/>
    <w:p w14:paraId="07E4B686" w14:textId="23DE36BA" w:rsidR="00F57F0D" w:rsidRDefault="00F57F0D" w:rsidP="00F57F0D">
      <w:r>
        <w:t>El siguiente informe consiste en un pequeño avance de nuestro proyecto de clase, el cual a grandes rasgos podemos describir como una plataforma intermediaria entre el cliente y los comercios que brinda productos de interés hacia el cliente, dicho cliente tendrá acceso a tiendas y productos con el fin de comprar los mismo y que estos sean entregados por un servicio a domicilio que la plataforma gestionará.</w:t>
      </w:r>
    </w:p>
    <w:p w14:paraId="1CB13E13" w14:textId="1896D4AD" w:rsidR="00F57F0D" w:rsidRDefault="00F57F0D" w:rsidP="00F57F0D">
      <w:r>
        <w:t xml:space="preserve">La plataforma en desarrollo deberá contar con un acceso para el cliente final, para los comerciantes, los motociclistas o repartidores y finalmente los administradores de la misma.  </w:t>
      </w:r>
    </w:p>
    <w:p w14:paraId="6D69AA04" w14:textId="718826D8" w:rsidR="00F57F0D" w:rsidRDefault="00F57F0D" w:rsidP="00F57F0D">
      <w:r>
        <w:t>Ahora el avance principal que se mostrara en este informe consiste en el desarrollo de las diversas pantallas a través de las cuales los diferentes tipos de usuario navegaran, de manera que estas pantallas sirven como base para la generación de los componentes importantes en el proyecto como la base de datos, gestión de eventos entre otros, estructura de la información y diseño web.</w:t>
      </w:r>
    </w:p>
    <w:p w14:paraId="0F472FF9" w14:textId="39080E8B" w:rsidR="00F57F0D" w:rsidRDefault="00F57F0D" w:rsidP="00F57F0D"/>
    <w:p w14:paraId="0522AEFC" w14:textId="22D1779F" w:rsidR="00F57F0D" w:rsidRDefault="00F57F0D" w:rsidP="00F57F0D">
      <w:pPr>
        <w:pStyle w:val="Ttulo2"/>
      </w:pPr>
      <w:bookmarkStart w:id="3" w:name="_Toc85058279"/>
      <w:r>
        <w:t>Mockups y su funcionamiento</w:t>
      </w:r>
      <w:bookmarkEnd w:id="3"/>
    </w:p>
    <w:p w14:paraId="58E6E4C7" w14:textId="2CE39437" w:rsidR="00EF3FB3" w:rsidRDefault="00EF3FB3" w:rsidP="00EF3FB3"/>
    <w:p w14:paraId="31B9C75E" w14:textId="4BD4B1BD" w:rsidR="00EF3FB3" w:rsidRDefault="00EF3FB3" w:rsidP="00EF3FB3">
      <w:r>
        <w:t>Cabe destacar que nuestros Mockups se dividen en 4 grandes grupos de usuarios de nuestra plataforma:</w:t>
      </w:r>
    </w:p>
    <w:p w14:paraId="3BFC26E3" w14:textId="69FF3F8B" w:rsidR="00EF3FB3" w:rsidRDefault="00EF3FB3" w:rsidP="00EF3FB3">
      <w:pPr>
        <w:pStyle w:val="Prrafodelista"/>
        <w:numPr>
          <w:ilvl w:val="0"/>
          <w:numId w:val="14"/>
        </w:numPr>
      </w:pPr>
      <w:r>
        <w:t>Compradores</w:t>
      </w:r>
      <w:r w:rsidR="00661E28">
        <w:t>: Los compradores o cliente final hace referencia al modulo que esta dedicado a los usuarios que desean adquirir productos en la plataforma.</w:t>
      </w:r>
    </w:p>
    <w:p w14:paraId="223142ED" w14:textId="2264918E" w:rsidR="00EF3FB3" w:rsidRDefault="00EF3FB3" w:rsidP="00EF3FB3">
      <w:pPr>
        <w:pStyle w:val="Prrafodelista"/>
        <w:numPr>
          <w:ilvl w:val="0"/>
          <w:numId w:val="14"/>
        </w:numPr>
      </w:pPr>
      <w:r>
        <w:t>Administrador</w:t>
      </w:r>
      <w:r w:rsidR="00661E28">
        <w:t>: el modulo administrador esta dedicado a todos los usuarios que pueden realizar modificaciones en la plataforma tanto en los usuarios como en los productos o tiendas que existen en la misma.</w:t>
      </w:r>
    </w:p>
    <w:p w14:paraId="4B2E495B" w14:textId="55B60008" w:rsidR="00EF3FB3" w:rsidRDefault="00EF3FB3" w:rsidP="00EF3FB3">
      <w:pPr>
        <w:pStyle w:val="Prrafodelista"/>
        <w:numPr>
          <w:ilvl w:val="0"/>
          <w:numId w:val="14"/>
        </w:numPr>
      </w:pPr>
      <w:r>
        <w:t>Comercios</w:t>
      </w:r>
      <w:r w:rsidR="00764F02">
        <w:t xml:space="preserve"> o Tiendas</w:t>
      </w:r>
      <w:r w:rsidR="00661E28">
        <w:t>: hace referencia a las tiendas o comercios que desean publicar sus productos en nuestra plataforma.</w:t>
      </w:r>
    </w:p>
    <w:p w14:paraId="67E6333B" w14:textId="20951407" w:rsidR="00EF3FB3" w:rsidRDefault="00EF3FB3" w:rsidP="00EF3FB3">
      <w:pPr>
        <w:pStyle w:val="Prrafodelista"/>
        <w:numPr>
          <w:ilvl w:val="0"/>
          <w:numId w:val="14"/>
        </w:numPr>
      </w:pPr>
      <w:r>
        <w:t>Motociclistas</w:t>
      </w:r>
      <w:r w:rsidR="00661E28">
        <w:t>: finalmente es un tipo de usuario encargado de la entrega de productos a usuarios a domicilio.</w:t>
      </w:r>
    </w:p>
    <w:p w14:paraId="155E760C" w14:textId="0E0B2D63" w:rsidR="00EF3FB3" w:rsidRDefault="00EF3FB3" w:rsidP="00EF3FB3"/>
    <w:p w14:paraId="5DD8EA75" w14:textId="16052A47" w:rsidR="00EF3FB3" w:rsidRDefault="00EF3FB3" w:rsidP="00EF3FB3">
      <w:r>
        <w:t>También se incluye el desarrollo de la “Landing Page” la cual sirve como presentación en general del sitio web para todas las personas del sitio.</w:t>
      </w:r>
    </w:p>
    <w:p w14:paraId="5F339B37" w14:textId="59D67A60" w:rsidR="00EF3FB3" w:rsidRDefault="00EF3FB3" w:rsidP="00EF3FB3"/>
    <w:p w14:paraId="7A5FF5FD" w14:textId="77777777" w:rsidR="00C638C7" w:rsidRDefault="00C638C7" w:rsidP="00EF3FB3"/>
    <w:p w14:paraId="41B5BE2E" w14:textId="77777777" w:rsidR="00C638C7" w:rsidRDefault="00C638C7" w:rsidP="00EF3FB3"/>
    <w:p w14:paraId="6471DE4D" w14:textId="77777777" w:rsidR="00C638C7" w:rsidRDefault="00C638C7" w:rsidP="00EF3FB3"/>
    <w:p w14:paraId="24856587" w14:textId="77777777" w:rsidR="00C638C7" w:rsidRDefault="00C638C7" w:rsidP="00EF3FB3"/>
    <w:p w14:paraId="5D8779AD" w14:textId="77777777" w:rsidR="00C638C7" w:rsidRDefault="00C638C7" w:rsidP="00EF3FB3"/>
    <w:p w14:paraId="75C9CFCB" w14:textId="77777777" w:rsidR="00C638C7" w:rsidRDefault="00C638C7" w:rsidP="00EF3FB3"/>
    <w:p w14:paraId="56422079" w14:textId="77777777" w:rsidR="00C638C7" w:rsidRDefault="00C638C7" w:rsidP="00EF3FB3"/>
    <w:p w14:paraId="798A5AAB" w14:textId="77777777" w:rsidR="00C638C7" w:rsidRDefault="00C638C7" w:rsidP="00EF3FB3"/>
    <w:p w14:paraId="69508A37" w14:textId="77777777" w:rsidR="00C638C7" w:rsidRDefault="00C638C7" w:rsidP="00EF3FB3"/>
    <w:p w14:paraId="30B40F93" w14:textId="77777777" w:rsidR="00C638C7" w:rsidRDefault="00C638C7" w:rsidP="00EF3FB3"/>
    <w:p w14:paraId="7D08B4D4" w14:textId="77777777" w:rsidR="00C638C7" w:rsidRDefault="00C638C7" w:rsidP="00EF3FB3"/>
    <w:p w14:paraId="02A3CE70" w14:textId="77777777" w:rsidR="00C638C7" w:rsidRDefault="00C638C7" w:rsidP="00EF3FB3"/>
    <w:p w14:paraId="0AF1EF45" w14:textId="77777777" w:rsidR="00C638C7" w:rsidRDefault="00C638C7" w:rsidP="00EF3FB3"/>
    <w:p w14:paraId="63FC73D2" w14:textId="77777777" w:rsidR="00C638C7" w:rsidRDefault="00C638C7" w:rsidP="00EF3FB3"/>
    <w:p w14:paraId="14219636" w14:textId="32EBAC04" w:rsidR="00EF3FB3" w:rsidRDefault="00C638C7" w:rsidP="00EF3FB3">
      <w:r>
        <w:rPr>
          <w:noProof/>
          <w:lang w:val="es-MX"/>
        </w:rPr>
        <w:drawing>
          <wp:anchor distT="0" distB="0" distL="114300" distR="114300" simplePos="0" relativeHeight="251658240" behindDoc="1" locked="0" layoutInCell="1" allowOverlap="1" wp14:anchorId="6D1EEFFA" wp14:editId="016E8AEB">
            <wp:simplePos x="0" y="0"/>
            <wp:positionH relativeFrom="column">
              <wp:posOffset>3590925</wp:posOffset>
            </wp:positionH>
            <wp:positionV relativeFrom="paragraph">
              <wp:posOffset>3175</wp:posOffset>
            </wp:positionV>
            <wp:extent cx="2756535" cy="388620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6535" cy="3886200"/>
                    </a:xfrm>
                    <a:prstGeom prst="rect">
                      <a:avLst/>
                    </a:prstGeom>
                    <a:noFill/>
                    <a:ln>
                      <a:noFill/>
                    </a:ln>
                  </pic:spPr>
                </pic:pic>
              </a:graphicData>
            </a:graphic>
            <wp14:sizeRelV relativeFrom="margin">
              <wp14:pctHeight>0</wp14:pctHeight>
            </wp14:sizeRelV>
          </wp:anchor>
        </w:drawing>
      </w:r>
      <w:r w:rsidR="00EF3FB3">
        <w:t>Landing Page:</w:t>
      </w:r>
    </w:p>
    <w:p w14:paraId="72B46E86" w14:textId="51DBA3B4" w:rsidR="00EF3FB3" w:rsidRDefault="00EF3FB3" w:rsidP="00EF3FB3"/>
    <w:p w14:paraId="72241DC8" w14:textId="48DB9B8A" w:rsidR="0035136D" w:rsidRDefault="0035136D" w:rsidP="00EF3FB3">
      <w:pPr>
        <w:rPr>
          <w:lang w:val="es-MX"/>
        </w:rPr>
      </w:pPr>
      <w:r w:rsidRPr="0035136D">
        <w:rPr>
          <w:lang w:val="es-MX"/>
        </w:rPr>
        <w:t xml:space="preserve">La </w:t>
      </w:r>
      <w:proofErr w:type="spellStart"/>
      <w:r w:rsidRPr="0035136D">
        <w:rPr>
          <w:lang w:val="es-MX"/>
        </w:rPr>
        <w:t>Landig</w:t>
      </w:r>
      <w:proofErr w:type="spellEnd"/>
      <w:r w:rsidRPr="0035136D">
        <w:rPr>
          <w:lang w:val="es-MX"/>
        </w:rPr>
        <w:t xml:space="preserve"> page se estructura en 5 puntos p</w:t>
      </w:r>
      <w:r>
        <w:rPr>
          <w:lang w:val="es-MX"/>
        </w:rPr>
        <w:t>rincipales:</w:t>
      </w:r>
    </w:p>
    <w:p w14:paraId="1EAFE259" w14:textId="59A75AB6" w:rsidR="0035136D" w:rsidRDefault="0035136D" w:rsidP="0035136D">
      <w:pPr>
        <w:pStyle w:val="Prrafodelista"/>
        <w:numPr>
          <w:ilvl w:val="0"/>
          <w:numId w:val="15"/>
        </w:numPr>
        <w:rPr>
          <w:lang w:val="es-MX"/>
        </w:rPr>
      </w:pPr>
      <w:r>
        <w:rPr>
          <w:lang w:val="es-MX"/>
        </w:rPr>
        <w:t>Barra de navegación según el tipo de usuario</w:t>
      </w:r>
    </w:p>
    <w:p w14:paraId="3DF37C4B" w14:textId="654B8EBD" w:rsidR="0035136D" w:rsidRPr="0035136D" w:rsidRDefault="0035136D" w:rsidP="0035136D">
      <w:pPr>
        <w:pStyle w:val="Prrafodelista"/>
        <w:numPr>
          <w:ilvl w:val="0"/>
          <w:numId w:val="15"/>
        </w:numPr>
        <w:rPr>
          <w:lang w:val="es-MX"/>
        </w:rPr>
      </w:pPr>
      <w:r w:rsidRPr="0035136D">
        <w:rPr>
          <w:lang w:val="es-MX"/>
        </w:rPr>
        <w:t>Registro usuarios.</w:t>
      </w:r>
    </w:p>
    <w:p w14:paraId="0892F24E" w14:textId="54BD8D59" w:rsidR="0035136D" w:rsidRDefault="0035136D" w:rsidP="0035136D">
      <w:pPr>
        <w:pStyle w:val="Prrafodelista"/>
        <w:numPr>
          <w:ilvl w:val="0"/>
          <w:numId w:val="15"/>
        </w:numPr>
        <w:rPr>
          <w:lang w:val="es-MX"/>
        </w:rPr>
      </w:pPr>
      <w:proofErr w:type="spellStart"/>
      <w:r>
        <w:rPr>
          <w:lang w:val="es-MX"/>
        </w:rPr>
        <w:t>Boton</w:t>
      </w:r>
      <w:proofErr w:type="spellEnd"/>
      <w:r>
        <w:rPr>
          <w:lang w:val="es-MX"/>
        </w:rPr>
        <w:t xml:space="preserve"> de acceso a la app móvil.</w:t>
      </w:r>
    </w:p>
    <w:p w14:paraId="047B9E16" w14:textId="542B4030" w:rsidR="0035136D" w:rsidRDefault="0035136D" w:rsidP="0035136D">
      <w:pPr>
        <w:pStyle w:val="Prrafodelista"/>
        <w:numPr>
          <w:ilvl w:val="0"/>
          <w:numId w:val="15"/>
        </w:numPr>
        <w:rPr>
          <w:lang w:val="es-MX"/>
        </w:rPr>
      </w:pPr>
      <w:r>
        <w:rPr>
          <w:lang w:val="es-MX"/>
        </w:rPr>
        <w:t>Información de lo que ofrece la plataforma.</w:t>
      </w:r>
    </w:p>
    <w:p w14:paraId="06E46979" w14:textId="044FCD17" w:rsidR="0035136D" w:rsidRDefault="0035136D" w:rsidP="0035136D">
      <w:pPr>
        <w:pStyle w:val="Prrafodelista"/>
        <w:numPr>
          <w:ilvl w:val="0"/>
          <w:numId w:val="15"/>
        </w:numPr>
        <w:rPr>
          <w:lang w:val="es-MX"/>
        </w:rPr>
      </w:pPr>
      <w:r>
        <w:rPr>
          <w:lang w:val="es-MX"/>
        </w:rPr>
        <w:t>Redes sociales asociadas.</w:t>
      </w:r>
    </w:p>
    <w:p w14:paraId="74D76FE0" w14:textId="2DBB458A" w:rsidR="0035136D" w:rsidRDefault="0035136D" w:rsidP="0035136D">
      <w:pPr>
        <w:pStyle w:val="Prrafodelista"/>
        <w:numPr>
          <w:ilvl w:val="0"/>
          <w:numId w:val="15"/>
        </w:numPr>
        <w:rPr>
          <w:lang w:val="es-MX"/>
        </w:rPr>
      </w:pPr>
      <w:r>
        <w:rPr>
          <w:lang w:val="es-MX"/>
        </w:rPr>
        <w:t xml:space="preserve">Nombre del sitio </w:t>
      </w:r>
      <w:proofErr w:type="spellStart"/>
      <w:r>
        <w:rPr>
          <w:lang w:val="es-MX"/>
        </w:rPr>
        <w:t>Aladdin</w:t>
      </w:r>
      <w:proofErr w:type="spellEnd"/>
      <w:r>
        <w:rPr>
          <w:lang w:val="es-MX"/>
        </w:rPr>
        <w:t>.</w:t>
      </w:r>
    </w:p>
    <w:p w14:paraId="54A32FBD" w14:textId="37830669" w:rsidR="00C638C7" w:rsidRPr="00C638C7" w:rsidRDefault="0035136D" w:rsidP="00C638C7">
      <w:pPr>
        <w:pStyle w:val="Prrafodelista"/>
        <w:numPr>
          <w:ilvl w:val="0"/>
          <w:numId w:val="15"/>
        </w:numPr>
        <w:rPr>
          <w:lang w:val="es-MX"/>
        </w:rPr>
      </w:pPr>
      <w:r>
        <w:rPr>
          <w:lang w:val="es-MX"/>
        </w:rPr>
        <w:t>Eslogan “tu comodidad es nuestra necesidad”</w:t>
      </w:r>
      <w:r w:rsidR="00C638C7">
        <w:rPr>
          <w:lang w:val="es-MX"/>
        </w:rPr>
        <w:t>.</w:t>
      </w:r>
    </w:p>
    <w:p w14:paraId="20FBFC9E" w14:textId="77777777" w:rsidR="0035136D" w:rsidRPr="0035136D" w:rsidRDefault="0035136D" w:rsidP="00EF3FB3">
      <w:pPr>
        <w:rPr>
          <w:lang w:val="es-MX"/>
        </w:rPr>
      </w:pPr>
    </w:p>
    <w:p w14:paraId="467D19BC" w14:textId="48512B9F" w:rsidR="0035136D" w:rsidRPr="0035136D" w:rsidRDefault="0035136D" w:rsidP="00EF3FB3">
      <w:pPr>
        <w:rPr>
          <w:lang w:val="es-MX"/>
        </w:rPr>
      </w:pPr>
    </w:p>
    <w:p w14:paraId="6D0342EF" w14:textId="312BB24D" w:rsidR="0035136D" w:rsidRPr="0035136D" w:rsidRDefault="0035136D" w:rsidP="00EF3FB3">
      <w:pPr>
        <w:rPr>
          <w:lang w:val="es-MX"/>
        </w:rPr>
      </w:pPr>
    </w:p>
    <w:p w14:paraId="746407F7" w14:textId="3C928053" w:rsidR="0035136D" w:rsidRPr="0035136D" w:rsidRDefault="0035136D" w:rsidP="00EF3FB3">
      <w:pPr>
        <w:rPr>
          <w:lang w:val="es-MX"/>
        </w:rPr>
      </w:pPr>
    </w:p>
    <w:p w14:paraId="5B51B1B7" w14:textId="681B90D8" w:rsidR="0035136D" w:rsidRPr="0035136D" w:rsidRDefault="0035136D" w:rsidP="00EF3FB3">
      <w:pPr>
        <w:rPr>
          <w:lang w:val="es-MX"/>
        </w:rPr>
      </w:pPr>
    </w:p>
    <w:p w14:paraId="0490A6BC" w14:textId="3C591BDE" w:rsidR="0035136D" w:rsidRPr="0035136D" w:rsidRDefault="0035136D" w:rsidP="00EF3FB3">
      <w:pPr>
        <w:rPr>
          <w:lang w:val="es-MX"/>
        </w:rPr>
      </w:pPr>
    </w:p>
    <w:p w14:paraId="418ED583" w14:textId="1FA1CF78" w:rsidR="0035136D" w:rsidRPr="0035136D" w:rsidRDefault="0035136D" w:rsidP="00EF3FB3">
      <w:pPr>
        <w:rPr>
          <w:lang w:val="es-MX"/>
        </w:rPr>
      </w:pPr>
    </w:p>
    <w:p w14:paraId="1DA0F002" w14:textId="42244628" w:rsidR="0035136D" w:rsidRPr="0035136D" w:rsidRDefault="0035136D" w:rsidP="00EF3FB3">
      <w:pPr>
        <w:rPr>
          <w:lang w:val="es-MX"/>
        </w:rPr>
      </w:pPr>
    </w:p>
    <w:p w14:paraId="04A446AD" w14:textId="2D37FBAB" w:rsidR="0035136D" w:rsidRPr="0035136D" w:rsidRDefault="0035136D" w:rsidP="00EF3FB3">
      <w:pPr>
        <w:rPr>
          <w:lang w:val="es-MX"/>
        </w:rPr>
      </w:pPr>
    </w:p>
    <w:p w14:paraId="57BE9806" w14:textId="45DB1444" w:rsidR="0035136D" w:rsidRPr="0035136D" w:rsidRDefault="0035136D" w:rsidP="00EF3FB3">
      <w:pPr>
        <w:rPr>
          <w:lang w:val="es-MX"/>
        </w:rPr>
      </w:pPr>
    </w:p>
    <w:p w14:paraId="00A558BD" w14:textId="6249EA94" w:rsidR="0035136D" w:rsidRPr="0035136D" w:rsidRDefault="0035136D" w:rsidP="00EF3FB3">
      <w:pPr>
        <w:rPr>
          <w:lang w:val="es-MX"/>
        </w:rPr>
      </w:pPr>
    </w:p>
    <w:p w14:paraId="48B91824" w14:textId="7FE0035A" w:rsidR="0035136D" w:rsidRPr="0035136D" w:rsidRDefault="0035136D" w:rsidP="00EF3FB3">
      <w:pPr>
        <w:rPr>
          <w:lang w:val="es-MX"/>
        </w:rPr>
      </w:pPr>
    </w:p>
    <w:p w14:paraId="4FED9193" w14:textId="67F6943C" w:rsidR="0035136D" w:rsidRPr="0035136D" w:rsidRDefault="0035136D" w:rsidP="00EF3FB3">
      <w:pPr>
        <w:rPr>
          <w:lang w:val="es-MX"/>
        </w:rPr>
      </w:pPr>
    </w:p>
    <w:p w14:paraId="79A1A7D9" w14:textId="1632F54A" w:rsidR="0035136D" w:rsidRDefault="0035136D" w:rsidP="00EF3FB3">
      <w:pPr>
        <w:rPr>
          <w:lang w:val="es-MX"/>
        </w:rPr>
      </w:pPr>
    </w:p>
    <w:p w14:paraId="41155A6B" w14:textId="77777777" w:rsidR="00C638C7" w:rsidRPr="0035136D" w:rsidRDefault="00C638C7" w:rsidP="00EF3FB3">
      <w:pPr>
        <w:rPr>
          <w:lang w:val="es-MX"/>
        </w:rPr>
      </w:pPr>
    </w:p>
    <w:p w14:paraId="374FD37E" w14:textId="08D41A43" w:rsidR="00EF3FB3" w:rsidRDefault="00EF3FB3" w:rsidP="00F57F0D">
      <w:pPr>
        <w:rPr>
          <w:lang w:val="es-MX"/>
        </w:rPr>
      </w:pPr>
    </w:p>
    <w:p w14:paraId="4C003B5B" w14:textId="3FF1EE2F" w:rsidR="00C638C7" w:rsidRDefault="00C638C7" w:rsidP="00F57F0D">
      <w:pPr>
        <w:rPr>
          <w:lang w:val="es-MX"/>
        </w:rPr>
      </w:pPr>
    </w:p>
    <w:p w14:paraId="3F4B543F" w14:textId="77777777" w:rsidR="00C638C7" w:rsidRPr="00EF3FB3" w:rsidRDefault="00C638C7" w:rsidP="00F57F0D">
      <w:pPr>
        <w:rPr>
          <w:lang w:val="es-MX"/>
        </w:rPr>
      </w:pPr>
    </w:p>
    <w:p w14:paraId="34688023" w14:textId="768C78F2" w:rsidR="00C638C7" w:rsidRDefault="00EF3FB3" w:rsidP="00C638C7">
      <w:pPr>
        <w:pStyle w:val="Ttulo3"/>
        <w:rPr>
          <w:lang w:val="es-MX"/>
        </w:rPr>
      </w:pPr>
      <w:bookmarkStart w:id="4" w:name="_Toc85058280"/>
      <w:r w:rsidRPr="00EF3FB3">
        <w:rPr>
          <w:lang w:val="es-MX"/>
        </w:rPr>
        <w:t>Co</w:t>
      </w:r>
      <w:r>
        <w:rPr>
          <w:lang w:val="es-MX"/>
        </w:rPr>
        <w:t>mpradores</w:t>
      </w:r>
      <w:bookmarkEnd w:id="4"/>
    </w:p>
    <w:p w14:paraId="77ECDE1C" w14:textId="77777777" w:rsidR="00C638C7" w:rsidRDefault="00C638C7" w:rsidP="00C638C7">
      <w:pPr>
        <w:rPr>
          <w:lang w:val="es-MX"/>
        </w:rPr>
      </w:pPr>
    </w:p>
    <w:p w14:paraId="26EFD2D4" w14:textId="13A339CB" w:rsidR="00C638C7" w:rsidRDefault="00C638C7" w:rsidP="00C638C7">
      <w:pPr>
        <w:rPr>
          <w:lang w:val="es-MX"/>
        </w:rPr>
      </w:pPr>
      <w:r>
        <w:rPr>
          <w:lang w:val="es-MX"/>
        </w:rPr>
        <w:t>Entre los mockups de los compradores tenemos:</w:t>
      </w:r>
    </w:p>
    <w:p w14:paraId="70CD6B88" w14:textId="5511CF4F" w:rsidR="00C638C7" w:rsidRDefault="00C638C7" w:rsidP="00C638C7">
      <w:pPr>
        <w:rPr>
          <w:lang w:val="es-MX"/>
        </w:rPr>
      </w:pPr>
    </w:p>
    <w:p w14:paraId="554DE803" w14:textId="64A762E1" w:rsidR="00BA667B" w:rsidRDefault="00BA667B" w:rsidP="00BA667B">
      <w:pPr>
        <w:rPr>
          <w:lang w:val="es-MX"/>
        </w:rPr>
      </w:pPr>
    </w:p>
    <w:p w14:paraId="04894222" w14:textId="20BAD783" w:rsidR="00BA667B" w:rsidRDefault="00BA667B" w:rsidP="00BA667B">
      <w:pPr>
        <w:rPr>
          <w:lang w:val="es-MX"/>
        </w:rPr>
      </w:pPr>
    </w:p>
    <w:p w14:paraId="3AEA892B" w14:textId="529D0286" w:rsidR="00BA667B" w:rsidRDefault="00BA667B" w:rsidP="00BA667B">
      <w:pPr>
        <w:rPr>
          <w:lang w:val="es-MX"/>
        </w:rPr>
      </w:pPr>
    </w:p>
    <w:p w14:paraId="6C76A897" w14:textId="1F2EA7DC" w:rsidR="00BA667B" w:rsidRDefault="00BA667B" w:rsidP="00BA667B">
      <w:pPr>
        <w:rPr>
          <w:lang w:val="es-MX"/>
        </w:rPr>
      </w:pPr>
    </w:p>
    <w:p w14:paraId="5BEA7844" w14:textId="4D149E45" w:rsidR="00BA667B" w:rsidRDefault="00BA667B" w:rsidP="00BA667B">
      <w:pPr>
        <w:rPr>
          <w:lang w:val="es-MX"/>
        </w:rPr>
      </w:pPr>
    </w:p>
    <w:p w14:paraId="2B08A78B" w14:textId="0610373F" w:rsidR="00BA667B" w:rsidRDefault="00BA667B" w:rsidP="00BA667B">
      <w:pPr>
        <w:rPr>
          <w:lang w:val="es-MX"/>
        </w:rPr>
      </w:pPr>
    </w:p>
    <w:p w14:paraId="372424C2" w14:textId="00A2FB26" w:rsidR="00BA667B" w:rsidRDefault="00BA667B" w:rsidP="00BA667B">
      <w:pPr>
        <w:rPr>
          <w:lang w:val="es-MX"/>
        </w:rPr>
      </w:pPr>
    </w:p>
    <w:p w14:paraId="07899E06" w14:textId="45800F04" w:rsidR="00BA667B" w:rsidRDefault="00BA667B" w:rsidP="00BA667B">
      <w:pPr>
        <w:rPr>
          <w:lang w:val="es-MX"/>
        </w:rPr>
      </w:pPr>
    </w:p>
    <w:p w14:paraId="5CCCF2B1" w14:textId="3D87578D" w:rsidR="00BA667B" w:rsidRDefault="00BA667B" w:rsidP="00BA667B">
      <w:pPr>
        <w:rPr>
          <w:lang w:val="es-MX"/>
        </w:rPr>
      </w:pPr>
    </w:p>
    <w:p w14:paraId="0C36A19B" w14:textId="26E26192" w:rsidR="00BA667B" w:rsidRDefault="00BA667B" w:rsidP="00BA667B">
      <w:pPr>
        <w:rPr>
          <w:lang w:val="es-MX"/>
        </w:rPr>
      </w:pPr>
    </w:p>
    <w:p w14:paraId="55C5E299" w14:textId="2392E924" w:rsidR="00BA667B" w:rsidRDefault="00BA667B" w:rsidP="00BA667B">
      <w:pPr>
        <w:rPr>
          <w:lang w:val="es-MX"/>
        </w:rPr>
      </w:pPr>
    </w:p>
    <w:p w14:paraId="5606D096" w14:textId="5E7CE168" w:rsidR="00BA667B" w:rsidRDefault="00BA667B" w:rsidP="00BA667B">
      <w:pPr>
        <w:rPr>
          <w:lang w:val="es-MX"/>
        </w:rPr>
      </w:pPr>
    </w:p>
    <w:p w14:paraId="77E04797" w14:textId="722772E0" w:rsidR="00BA667B" w:rsidRDefault="00BA667B" w:rsidP="00BA667B">
      <w:pPr>
        <w:rPr>
          <w:lang w:val="es-MX"/>
        </w:rPr>
      </w:pPr>
    </w:p>
    <w:p w14:paraId="6E6EE180" w14:textId="1D16B09C" w:rsidR="00BA667B" w:rsidRDefault="00BA667B" w:rsidP="00BA667B">
      <w:pPr>
        <w:pStyle w:val="Prrafodelista"/>
        <w:numPr>
          <w:ilvl w:val="0"/>
          <w:numId w:val="16"/>
        </w:numPr>
        <w:rPr>
          <w:lang w:val="es-MX"/>
        </w:rPr>
      </w:pPr>
      <w:r>
        <w:rPr>
          <w:lang w:val="es-MX"/>
        </w:rPr>
        <w:t>Registro Usuario:</w:t>
      </w:r>
    </w:p>
    <w:p w14:paraId="0A8205E0" w14:textId="39281481" w:rsidR="00BA667B" w:rsidRDefault="00BA667B" w:rsidP="00BA667B">
      <w:pPr>
        <w:pStyle w:val="Prrafodelista"/>
        <w:rPr>
          <w:lang w:val="es-MX"/>
        </w:rPr>
      </w:pPr>
    </w:p>
    <w:p w14:paraId="51A76032" w14:textId="588C737A" w:rsidR="00BA667B" w:rsidRPr="00BA667B" w:rsidRDefault="00BA667B" w:rsidP="00BA667B">
      <w:pPr>
        <w:pStyle w:val="Prrafodelista"/>
        <w:rPr>
          <w:lang w:val="es-MX"/>
        </w:rPr>
      </w:pPr>
      <w:r>
        <w:rPr>
          <w:noProof/>
          <w:lang w:val="es-MX"/>
        </w:rPr>
        <w:drawing>
          <wp:inline distT="0" distB="0" distL="0" distR="0" wp14:anchorId="7A15615F" wp14:editId="3F3DA37D">
            <wp:extent cx="1876425" cy="25571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364" cy="2570689"/>
                    </a:xfrm>
                    <a:prstGeom prst="rect">
                      <a:avLst/>
                    </a:prstGeom>
                    <a:noFill/>
                    <a:ln>
                      <a:noFill/>
                    </a:ln>
                  </pic:spPr>
                </pic:pic>
              </a:graphicData>
            </a:graphic>
          </wp:inline>
        </w:drawing>
      </w:r>
    </w:p>
    <w:p w14:paraId="274ADC59" w14:textId="4F2EE682" w:rsidR="00C638C7" w:rsidRPr="00C638C7" w:rsidRDefault="00C638C7" w:rsidP="00C638C7">
      <w:pPr>
        <w:pStyle w:val="Prrafodelista"/>
        <w:numPr>
          <w:ilvl w:val="0"/>
          <w:numId w:val="16"/>
        </w:numPr>
        <w:rPr>
          <w:lang w:val="es-MX"/>
        </w:rPr>
      </w:pPr>
      <w:r>
        <w:rPr>
          <w:lang w:val="es-MX"/>
        </w:rPr>
        <w:t>Inicio de Sesión:</w:t>
      </w:r>
    </w:p>
    <w:p w14:paraId="5B2F6BEF" w14:textId="0161C8E2" w:rsidR="00EF3FB3" w:rsidRDefault="00C638C7" w:rsidP="00EF3FB3">
      <w:pPr>
        <w:rPr>
          <w:lang w:val="es-MX"/>
        </w:rPr>
      </w:pPr>
      <w:r>
        <w:rPr>
          <w:noProof/>
          <w:lang w:val="es-MX"/>
        </w:rPr>
        <w:t xml:space="preserve">            </w:t>
      </w:r>
      <w:r>
        <w:rPr>
          <w:noProof/>
          <w:lang w:val="es-MX"/>
        </w:rPr>
        <w:drawing>
          <wp:inline distT="0" distB="0" distL="0" distR="0" wp14:anchorId="4E1CFC90" wp14:editId="44C3B73F">
            <wp:extent cx="2295525" cy="2768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768600"/>
                    </a:xfrm>
                    <a:prstGeom prst="rect">
                      <a:avLst/>
                    </a:prstGeom>
                    <a:noFill/>
                    <a:ln>
                      <a:noFill/>
                    </a:ln>
                  </pic:spPr>
                </pic:pic>
              </a:graphicData>
            </a:graphic>
          </wp:inline>
        </w:drawing>
      </w:r>
    </w:p>
    <w:p w14:paraId="54272BA7" w14:textId="50DA8148" w:rsidR="00C638C7" w:rsidRDefault="00C638C7" w:rsidP="00EF3FB3">
      <w:pPr>
        <w:rPr>
          <w:lang w:val="es-MX"/>
        </w:rPr>
      </w:pPr>
    </w:p>
    <w:p w14:paraId="2BD8B66C" w14:textId="08BA546B" w:rsidR="00C638C7" w:rsidRDefault="00C638C7" w:rsidP="00C638C7">
      <w:pPr>
        <w:pStyle w:val="Prrafodelista"/>
        <w:numPr>
          <w:ilvl w:val="0"/>
          <w:numId w:val="16"/>
        </w:numPr>
        <w:rPr>
          <w:lang w:val="es-MX"/>
        </w:rPr>
      </w:pPr>
      <w:r>
        <w:rPr>
          <w:lang w:val="es-MX"/>
        </w:rPr>
        <w:t xml:space="preserve">Pagina Principal de Comprador </w:t>
      </w:r>
      <w:proofErr w:type="spellStart"/>
      <w:r>
        <w:rPr>
          <w:lang w:val="es-MX"/>
        </w:rPr>
        <w:t>Logueado</w:t>
      </w:r>
      <w:proofErr w:type="spellEnd"/>
    </w:p>
    <w:p w14:paraId="363D9E9E" w14:textId="658952A3" w:rsidR="00C638C7" w:rsidRDefault="00C638C7" w:rsidP="00C638C7">
      <w:pPr>
        <w:rPr>
          <w:noProof/>
          <w:lang w:val="es-MX"/>
        </w:rPr>
      </w:pPr>
      <w:r>
        <w:rPr>
          <w:noProof/>
          <w:lang w:val="es-MX"/>
        </w:rPr>
        <w:lastRenderedPageBreak/>
        <w:t xml:space="preserve">            </w:t>
      </w:r>
      <w:r>
        <w:rPr>
          <w:noProof/>
          <w:lang w:val="es-MX"/>
        </w:rPr>
        <w:drawing>
          <wp:inline distT="0" distB="0" distL="0" distR="0" wp14:anchorId="5F7588A0" wp14:editId="5801F00D">
            <wp:extent cx="2096784" cy="2790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2240" cy="2798087"/>
                    </a:xfrm>
                    <a:prstGeom prst="rect">
                      <a:avLst/>
                    </a:prstGeom>
                    <a:noFill/>
                    <a:ln>
                      <a:noFill/>
                    </a:ln>
                  </pic:spPr>
                </pic:pic>
              </a:graphicData>
            </a:graphic>
          </wp:inline>
        </w:drawing>
      </w:r>
      <w:r>
        <w:rPr>
          <w:noProof/>
          <w:lang w:val="es-MX"/>
        </w:rPr>
        <w:t xml:space="preserve">         </w:t>
      </w:r>
    </w:p>
    <w:p w14:paraId="38915EFE" w14:textId="3BF5FD28" w:rsidR="00C638C7" w:rsidRDefault="00C638C7" w:rsidP="00C638C7">
      <w:pPr>
        <w:rPr>
          <w:lang w:val="es-MX"/>
        </w:rPr>
      </w:pPr>
    </w:p>
    <w:p w14:paraId="66FDBAED" w14:textId="3AB5CCED" w:rsidR="00C638C7" w:rsidRDefault="00C638C7" w:rsidP="00C638C7">
      <w:pPr>
        <w:pStyle w:val="Prrafodelista"/>
        <w:numPr>
          <w:ilvl w:val="0"/>
          <w:numId w:val="16"/>
        </w:numPr>
        <w:rPr>
          <w:lang w:val="es-MX"/>
        </w:rPr>
      </w:pPr>
      <w:proofErr w:type="spellStart"/>
      <w:r>
        <w:rPr>
          <w:lang w:val="es-MX"/>
        </w:rPr>
        <w:t>Pagina</w:t>
      </w:r>
      <w:proofErr w:type="spellEnd"/>
      <w:r>
        <w:rPr>
          <w:lang w:val="es-MX"/>
        </w:rPr>
        <w:t xml:space="preserve"> de </w:t>
      </w:r>
      <w:proofErr w:type="spellStart"/>
      <w:r>
        <w:rPr>
          <w:lang w:val="es-MX"/>
        </w:rPr>
        <w:t>Categorias</w:t>
      </w:r>
      <w:proofErr w:type="spellEnd"/>
      <w:r>
        <w:rPr>
          <w:lang w:val="es-MX"/>
        </w:rPr>
        <w:t xml:space="preserve"> </w:t>
      </w:r>
    </w:p>
    <w:p w14:paraId="6B837AC2" w14:textId="6C9A79AE" w:rsidR="00BA667B" w:rsidRDefault="00BA667B" w:rsidP="00BA667B">
      <w:pPr>
        <w:ind w:left="360"/>
        <w:rPr>
          <w:lang w:val="es-MX"/>
        </w:rPr>
      </w:pPr>
      <w:r>
        <w:rPr>
          <w:noProof/>
          <w:lang w:val="es-MX"/>
        </w:rPr>
        <w:drawing>
          <wp:inline distT="0" distB="0" distL="0" distR="0" wp14:anchorId="348C2664" wp14:editId="420D6AFB">
            <wp:extent cx="2276475" cy="35655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962" cy="3589781"/>
                    </a:xfrm>
                    <a:prstGeom prst="rect">
                      <a:avLst/>
                    </a:prstGeom>
                    <a:noFill/>
                    <a:ln>
                      <a:noFill/>
                    </a:ln>
                  </pic:spPr>
                </pic:pic>
              </a:graphicData>
            </a:graphic>
          </wp:inline>
        </w:drawing>
      </w:r>
    </w:p>
    <w:p w14:paraId="7D3AFBAC" w14:textId="5AD5F23D" w:rsidR="003802CB" w:rsidRDefault="003802CB" w:rsidP="00BA667B">
      <w:pPr>
        <w:ind w:left="360"/>
        <w:rPr>
          <w:lang w:val="es-MX"/>
        </w:rPr>
      </w:pPr>
    </w:p>
    <w:p w14:paraId="5CBAF8A2" w14:textId="0BE13CF7" w:rsidR="003802CB" w:rsidRDefault="003802CB" w:rsidP="00BA667B">
      <w:pPr>
        <w:ind w:left="360"/>
        <w:rPr>
          <w:lang w:val="es-MX"/>
        </w:rPr>
      </w:pPr>
    </w:p>
    <w:p w14:paraId="5AEC889A" w14:textId="3F41509D" w:rsidR="003802CB" w:rsidRDefault="003802CB" w:rsidP="00BA667B">
      <w:pPr>
        <w:ind w:left="360"/>
        <w:rPr>
          <w:lang w:val="es-MX"/>
        </w:rPr>
      </w:pPr>
    </w:p>
    <w:p w14:paraId="47BE7A9D" w14:textId="7172C23B" w:rsidR="003802CB" w:rsidRDefault="003802CB" w:rsidP="00BA667B">
      <w:pPr>
        <w:ind w:left="360"/>
        <w:rPr>
          <w:lang w:val="es-MX"/>
        </w:rPr>
      </w:pPr>
    </w:p>
    <w:p w14:paraId="5A925289" w14:textId="586E2087" w:rsidR="003802CB" w:rsidRDefault="003802CB" w:rsidP="003802CB">
      <w:pPr>
        <w:pStyle w:val="Prrafodelista"/>
        <w:numPr>
          <w:ilvl w:val="0"/>
          <w:numId w:val="16"/>
        </w:numPr>
        <w:rPr>
          <w:lang w:val="es-MX"/>
        </w:rPr>
      </w:pPr>
      <w:proofErr w:type="spellStart"/>
      <w:r>
        <w:rPr>
          <w:lang w:val="es-MX"/>
        </w:rPr>
        <w:lastRenderedPageBreak/>
        <w:t>Busqueda</w:t>
      </w:r>
      <w:proofErr w:type="spellEnd"/>
      <w:r>
        <w:rPr>
          <w:lang w:val="es-MX"/>
        </w:rPr>
        <w:t xml:space="preserve"> en la Aplicación</w:t>
      </w:r>
    </w:p>
    <w:p w14:paraId="6BB527EF" w14:textId="16528E9C" w:rsidR="003802CB" w:rsidRPr="003802CB" w:rsidRDefault="003802CB" w:rsidP="003802CB">
      <w:pPr>
        <w:pStyle w:val="Prrafodelista"/>
        <w:rPr>
          <w:lang w:val="es-MX"/>
        </w:rPr>
      </w:pPr>
      <w:r>
        <w:rPr>
          <w:noProof/>
          <w:lang w:val="es-MX"/>
        </w:rPr>
        <w:drawing>
          <wp:inline distT="0" distB="0" distL="0" distR="0" wp14:anchorId="40E0AFEF" wp14:editId="2BB2C24A">
            <wp:extent cx="1962150" cy="25323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289" cy="2536431"/>
                    </a:xfrm>
                    <a:prstGeom prst="rect">
                      <a:avLst/>
                    </a:prstGeom>
                    <a:noFill/>
                    <a:ln>
                      <a:noFill/>
                    </a:ln>
                  </pic:spPr>
                </pic:pic>
              </a:graphicData>
            </a:graphic>
          </wp:inline>
        </w:drawing>
      </w:r>
    </w:p>
    <w:p w14:paraId="53A08F4F" w14:textId="1268F057" w:rsidR="00BA667B" w:rsidRDefault="00BA667B" w:rsidP="00BA667B">
      <w:pPr>
        <w:ind w:left="360"/>
        <w:rPr>
          <w:lang w:val="es-MX"/>
        </w:rPr>
      </w:pPr>
    </w:p>
    <w:p w14:paraId="5ED90266" w14:textId="55BA1E36" w:rsidR="00BA667B" w:rsidRDefault="00BA667B" w:rsidP="00BA667B">
      <w:pPr>
        <w:rPr>
          <w:lang w:val="es-MX"/>
        </w:rPr>
      </w:pPr>
    </w:p>
    <w:p w14:paraId="6025DC40" w14:textId="277F6CE7" w:rsidR="00BA667B" w:rsidRDefault="00BA667B" w:rsidP="00BA667B">
      <w:pPr>
        <w:rPr>
          <w:lang w:val="es-MX"/>
        </w:rPr>
      </w:pPr>
    </w:p>
    <w:p w14:paraId="5E8191BD" w14:textId="2BC0E5DD" w:rsidR="00BA667B" w:rsidRDefault="00BA667B" w:rsidP="00BA667B">
      <w:pPr>
        <w:rPr>
          <w:lang w:val="es-MX"/>
        </w:rPr>
      </w:pPr>
    </w:p>
    <w:p w14:paraId="223F1FD6" w14:textId="6AB51255" w:rsidR="00BA667B" w:rsidRDefault="00BA667B" w:rsidP="00BA667B">
      <w:pPr>
        <w:rPr>
          <w:lang w:val="es-MX"/>
        </w:rPr>
      </w:pPr>
    </w:p>
    <w:p w14:paraId="3F8D2C8F" w14:textId="5F74298F" w:rsidR="00BA667B" w:rsidRDefault="00BA667B" w:rsidP="00BA667B">
      <w:pPr>
        <w:pStyle w:val="Prrafodelista"/>
        <w:numPr>
          <w:ilvl w:val="0"/>
          <w:numId w:val="16"/>
        </w:numPr>
        <w:rPr>
          <w:lang w:val="es-MX"/>
        </w:rPr>
      </w:pPr>
      <w:r>
        <w:rPr>
          <w:lang w:val="es-MX"/>
        </w:rPr>
        <w:t>Tienda</w:t>
      </w:r>
    </w:p>
    <w:p w14:paraId="066B30B0" w14:textId="00736016" w:rsidR="00BA667B" w:rsidRDefault="00BA667B" w:rsidP="00BA667B">
      <w:pPr>
        <w:pStyle w:val="Prrafodelista"/>
        <w:rPr>
          <w:lang w:val="es-MX"/>
        </w:rPr>
      </w:pPr>
      <w:r>
        <w:rPr>
          <w:noProof/>
          <w:lang w:val="es-MX"/>
        </w:rPr>
        <w:drawing>
          <wp:inline distT="0" distB="0" distL="0" distR="0" wp14:anchorId="1A23DF56" wp14:editId="6B1785C2">
            <wp:extent cx="2162175" cy="3359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908" cy="3382039"/>
                    </a:xfrm>
                    <a:prstGeom prst="rect">
                      <a:avLst/>
                    </a:prstGeom>
                    <a:noFill/>
                    <a:ln>
                      <a:noFill/>
                    </a:ln>
                  </pic:spPr>
                </pic:pic>
              </a:graphicData>
            </a:graphic>
          </wp:inline>
        </w:drawing>
      </w:r>
    </w:p>
    <w:p w14:paraId="709C1030" w14:textId="32E574C1" w:rsidR="00BA667B" w:rsidRDefault="00BA667B" w:rsidP="00BA667B">
      <w:pPr>
        <w:pStyle w:val="Prrafodelista"/>
        <w:rPr>
          <w:lang w:val="es-MX"/>
        </w:rPr>
      </w:pPr>
    </w:p>
    <w:p w14:paraId="27BCDD5E" w14:textId="54D383E0" w:rsidR="00BA667B" w:rsidRDefault="00BA667B" w:rsidP="00BA667B">
      <w:pPr>
        <w:pStyle w:val="Prrafodelista"/>
        <w:numPr>
          <w:ilvl w:val="0"/>
          <w:numId w:val="16"/>
        </w:numPr>
        <w:rPr>
          <w:lang w:val="es-MX"/>
        </w:rPr>
      </w:pPr>
      <w:r>
        <w:rPr>
          <w:lang w:val="es-MX"/>
        </w:rPr>
        <w:lastRenderedPageBreak/>
        <w:t>Compra de Producto</w:t>
      </w:r>
    </w:p>
    <w:p w14:paraId="517713AC" w14:textId="4F2C29FA" w:rsidR="00BA667B" w:rsidRDefault="00B32F7C" w:rsidP="00BA667B">
      <w:pPr>
        <w:rPr>
          <w:noProof/>
          <w:lang w:val="es-MX"/>
        </w:rPr>
      </w:pPr>
      <w:r>
        <w:rPr>
          <w:noProof/>
          <w:lang w:val="es-MX"/>
        </w:rPr>
        <w:t xml:space="preserve">           </w:t>
      </w:r>
      <w:r>
        <w:rPr>
          <w:noProof/>
          <w:lang w:val="es-MX"/>
        </w:rPr>
        <w:drawing>
          <wp:inline distT="0" distB="0" distL="0" distR="0" wp14:anchorId="2174416B" wp14:editId="090CE7FA">
            <wp:extent cx="1905000" cy="3311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9351" cy="3319088"/>
                    </a:xfrm>
                    <a:prstGeom prst="rect">
                      <a:avLst/>
                    </a:prstGeom>
                    <a:noFill/>
                    <a:ln>
                      <a:noFill/>
                    </a:ln>
                  </pic:spPr>
                </pic:pic>
              </a:graphicData>
            </a:graphic>
          </wp:inline>
        </w:drawing>
      </w:r>
    </w:p>
    <w:p w14:paraId="6C533296" w14:textId="4EC88B5E" w:rsidR="00B32F7C" w:rsidRDefault="00B32F7C" w:rsidP="00BA667B">
      <w:pPr>
        <w:rPr>
          <w:noProof/>
          <w:lang w:val="es-MX"/>
        </w:rPr>
      </w:pPr>
    </w:p>
    <w:p w14:paraId="7E977E1F" w14:textId="0F286E45" w:rsidR="00B32F7C" w:rsidRDefault="00661E28" w:rsidP="00661E28">
      <w:pPr>
        <w:pStyle w:val="Prrafodelista"/>
        <w:numPr>
          <w:ilvl w:val="0"/>
          <w:numId w:val="16"/>
        </w:numPr>
        <w:rPr>
          <w:lang w:val="es-MX"/>
        </w:rPr>
      </w:pPr>
      <w:r>
        <w:rPr>
          <w:lang w:val="es-MX"/>
        </w:rPr>
        <w:t>Tienda con productos comprado:</w:t>
      </w:r>
    </w:p>
    <w:p w14:paraId="01E52034" w14:textId="4A793011" w:rsidR="00661E28" w:rsidRDefault="00661E28" w:rsidP="00661E28">
      <w:pPr>
        <w:ind w:left="360" w:firstLine="349"/>
        <w:rPr>
          <w:lang w:val="es-MX"/>
        </w:rPr>
      </w:pPr>
      <w:r>
        <w:rPr>
          <w:noProof/>
          <w:lang w:val="es-MX"/>
        </w:rPr>
        <w:drawing>
          <wp:inline distT="0" distB="0" distL="0" distR="0" wp14:anchorId="2C2C1199" wp14:editId="368E9EAF">
            <wp:extent cx="1995148" cy="328612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1807" cy="3297093"/>
                    </a:xfrm>
                    <a:prstGeom prst="rect">
                      <a:avLst/>
                    </a:prstGeom>
                    <a:noFill/>
                    <a:ln>
                      <a:noFill/>
                    </a:ln>
                  </pic:spPr>
                </pic:pic>
              </a:graphicData>
            </a:graphic>
          </wp:inline>
        </w:drawing>
      </w:r>
    </w:p>
    <w:p w14:paraId="2635C622" w14:textId="20B4299C" w:rsidR="00661E28" w:rsidRDefault="00661E28" w:rsidP="00661E28">
      <w:pPr>
        <w:ind w:left="360" w:firstLine="349"/>
        <w:rPr>
          <w:lang w:val="es-MX"/>
        </w:rPr>
      </w:pPr>
    </w:p>
    <w:p w14:paraId="3AAD086F" w14:textId="1B8CA03F" w:rsidR="00661E28" w:rsidRDefault="00661E28" w:rsidP="00661E28">
      <w:pPr>
        <w:pStyle w:val="Ttulo3"/>
        <w:rPr>
          <w:lang w:val="es-MX"/>
        </w:rPr>
      </w:pPr>
      <w:bookmarkStart w:id="5" w:name="_Toc85058281"/>
      <w:r>
        <w:rPr>
          <w:lang w:val="es-MX"/>
        </w:rPr>
        <w:lastRenderedPageBreak/>
        <w:t>Administradores:</w:t>
      </w:r>
      <w:bookmarkEnd w:id="5"/>
    </w:p>
    <w:p w14:paraId="7CEC4C14" w14:textId="066CA9B7" w:rsidR="00661E28" w:rsidRPr="00661E28" w:rsidRDefault="00661E28" w:rsidP="00661E28">
      <w:pPr>
        <w:pStyle w:val="Prrafodelista"/>
        <w:numPr>
          <w:ilvl w:val="0"/>
          <w:numId w:val="16"/>
        </w:numPr>
        <w:rPr>
          <w:lang w:val="es-MX"/>
        </w:rPr>
      </w:pPr>
      <w:proofErr w:type="spellStart"/>
      <w:r>
        <w:rPr>
          <w:lang w:val="es-MX"/>
        </w:rPr>
        <w:t>Pagina</w:t>
      </w:r>
      <w:proofErr w:type="spellEnd"/>
      <w:r>
        <w:rPr>
          <w:lang w:val="es-MX"/>
        </w:rPr>
        <w:t xml:space="preserve"> principal:</w:t>
      </w:r>
    </w:p>
    <w:p w14:paraId="17D6F32E" w14:textId="1410D1C1" w:rsidR="00661E28" w:rsidRDefault="00661E28" w:rsidP="00661E28">
      <w:pPr>
        <w:rPr>
          <w:lang w:val="es-MX"/>
        </w:rPr>
      </w:pPr>
      <w:r>
        <w:rPr>
          <w:noProof/>
          <w:lang w:val="es-MX"/>
        </w:rPr>
        <w:drawing>
          <wp:inline distT="0" distB="0" distL="0" distR="0" wp14:anchorId="46E3D1A8" wp14:editId="2E8F0F54">
            <wp:extent cx="5934075" cy="3200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44BA277" w14:textId="02AF43E0"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Tiendas:</w:t>
      </w:r>
    </w:p>
    <w:p w14:paraId="5739FC4F" w14:textId="6B28B6EB" w:rsidR="00661E28" w:rsidRDefault="00661E28" w:rsidP="00661E28">
      <w:pPr>
        <w:pStyle w:val="Prrafodelista"/>
        <w:rPr>
          <w:lang w:val="es-MX"/>
        </w:rPr>
      </w:pPr>
      <w:r>
        <w:rPr>
          <w:noProof/>
          <w:lang w:val="es-MX"/>
        </w:rPr>
        <w:drawing>
          <wp:inline distT="0" distB="0" distL="0" distR="0" wp14:anchorId="11A20123" wp14:editId="44932A1E">
            <wp:extent cx="5934075" cy="1981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13FE47F1" w14:textId="46548FC1"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una Tienda:</w:t>
      </w:r>
    </w:p>
    <w:p w14:paraId="351BB954" w14:textId="703271AB" w:rsidR="00661E28" w:rsidRDefault="00661E28" w:rsidP="00661E28">
      <w:pPr>
        <w:pStyle w:val="Prrafodelista"/>
        <w:rPr>
          <w:lang w:val="es-MX"/>
        </w:rPr>
      </w:pPr>
      <w:r>
        <w:rPr>
          <w:noProof/>
          <w:lang w:val="es-MX"/>
        </w:rPr>
        <w:lastRenderedPageBreak/>
        <w:drawing>
          <wp:inline distT="0" distB="0" distL="0" distR="0" wp14:anchorId="66A2BCEE" wp14:editId="53CF174D">
            <wp:extent cx="5934075" cy="2124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5A8C1F5" w14:textId="1E194F18" w:rsidR="00661E28" w:rsidRDefault="009A7712" w:rsidP="00661E28">
      <w:pPr>
        <w:pStyle w:val="Prrafodelista"/>
        <w:numPr>
          <w:ilvl w:val="0"/>
          <w:numId w:val="16"/>
        </w:numPr>
        <w:rPr>
          <w:lang w:val="es-MX"/>
        </w:rPr>
      </w:pPr>
      <w:proofErr w:type="spellStart"/>
      <w:r>
        <w:rPr>
          <w:lang w:val="es-MX"/>
        </w:rPr>
        <w:t>Edicion</w:t>
      </w:r>
      <w:proofErr w:type="spellEnd"/>
      <w:r>
        <w:rPr>
          <w:lang w:val="es-MX"/>
        </w:rPr>
        <w:t xml:space="preserve"> de Motoristas: </w:t>
      </w:r>
    </w:p>
    <w:p w14:paraId="4BFC17D8" w14:textId="257D9A1A" w:rsidR="009A7712" w:rsidRDefault="009A7712" w:rsidP="009A7712">
      <w:pPr>
        <w:pStyle w:val="Prrafodelista"/>
        <w:rPr>
          <w:lang w:val="es-MX"/>
        </w:rPr>
      </w:pPr>
      <w:r>
        <w:rPr>
          <w:noProof/>
          <w:lang w:val="es-MX"/>
        </w:rPr>
        <w:drawing>
          <wp:inline distT="0" distB="0" distL="0" distR="0" wp14:anchorId="2B47C760" wp14:editId="3BD640B8">
            <wp:extent cx="4095750" cy="20708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3509" cy="2074808"/>
                    </a:xfrm>
                    <a:prstGeom prst="rect">
                      <a:avLst/>
                    </a:prstGeom>
                    <a:noFill/>
                    <a:ln>
                      <a:noFill/>
                    </a:ln>
                  </pic:spPr>
                </pic:pic>
              </a:graphicData>
            </a:graphic>
          </wp:inline>
        </w:drawing>
      </w:r>
    </w:p>
    <w:p w14:paraId="5E8DA751" w14:textId="38B40EF6" w:rsidR="009A7712" w:rsidRDefault="009A7712" w:rsidP="009A7712">
      <w:pPr>
        <w:pStyle w:val="Prrafodelista"/>
        <w:rPr>
          <w:lang w:val="es-MX"/>
        </w:rPr>
      </w:pPr>
    </w:p>
    <w:p w14:paraId="6EAECEB4" w14:textId="433CB957" w:rsidR="009A7712" w:rsidRDefault="009A7712" w:rsidP="009A7712">
      <w:pPr>
        <w:pStyle w:val="Prrafodelista"/>
        <w:rPr>
          <w:lang w:val="es-MX"/>
        </w:rPr>
      </w:pPr>
    </w:p>
    <w:p w14:paraId="0B9F1274" w14:textId="7093A96E" w:rsidR="009A7712" w:rsidRDefault="009A7712" w:rsidP="009A7712">
      <w:pPr>
        <w:pStyle w:val="Prrafodelista"/>
        <w:rPr>
          <w:lang w:val="es-MX"/>
        </w:rPr>
      </w:pPr>
    </w:p>
    <w:p w14:paraId="6BD7D120" w14:textId="6A7ADBC8" w:rsidR="009A7712" w:rsidRDefault="009A7712" w:rsidP="009A7712">
      <w:pPr>
        <w:pStyle w:val="Ttulo3"/>
        <w:rPr>
          <w:lang w:val="es-MX"/>
        </w:rPr>
      </w:pPr>
      <w:bookmarkStart w:id="6" w:name="_Toc85058282"/>
      <w:r>
        <w:rPr>
          <w:lang w:val="es-MX"/>
        </w:rPr>
        <w:t>Módulo de Motoristas</w:t>
      </w:r>
      <w:bookmarkEnd w:id="6"/>
    </w:p>
    <w:p w14:paraId="064E7222" w14:textId="65CD94E1" w:rsidR="009A7712" w:rsidRPr="009A7712" w:rsidRDefault="009A7712" w:rsidP="009A7712">
      <w:pPr>
        <w:pStyle w:val="Prrafodelista"/>
        <w:numPr>
          <w:ilvl w:val="0"/>
          <w:numId w:val="16"/>
        </w:numPr>
        <w:rPr>
          <w:lang w:val="es-MX"/>
        </w:rPr>
      </w:pPr>
      <w:r>
        <w:rPr>
          <w:lang w:val="es-MX"/>
        </w:rPr>
        <w:t>Ordenes Disponibles:</w:t>
      </w:r>
    </w:p>
    <w:p w14:paraId="6DBFF650" w14:textId="77777777" w:rsidR="009A7712" w:rsidRPr="009A7712" w:rsidRDefault="009A7712" w:rsidP="009A7712">
      <w:pPr>
        <w:rPr>
          <w:lang w:val="es-MX"/>
        </w:rPr>
      </w:pPr>
    </w:p>
    <w:p w14:paraId="2CD2517B" w14:textId="1AD55D5F" w:rsidR="00661E28" w:rsidRDefault="009A7712" w:rsidP="00661E28">
      <w:pPr>
        <w:rPr>
          <w:lang w:val="es-MX"/>
        </w:rPr>
      </w:pPr>
      <w:r>
        <w:rPr>
          <w:noProof/>
          <w:lang w:val="es-MX"/>
        </w:rPr>
        <w:lastRenderedPageBreak/>
        <w:drawing>
          <wp:inline distT="0" distB="0" distL="0" distR="0" wp14:anchorId="30656D11" wp14:editId="7C8A8E1D">
            <wp:extent cx="1847850" cy="35271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729" cy="3530775"/>
                    </a:xfrm>
                    <a:prstGeom prst="rect">
                      <a:avLst/>
                    </a:prstGeom>
                    <a:noFill/>
                    <a:ln>
                      <a:noFill/>
                    </a:ln>
                  </pic:spPr>
                </pic:pic>
              </a:graphicData>
            </a:graphic>
          </wp:inline>
        </w:drawing>
      </w:r>
    </w:p>
    <w:p w14:paraId="066BD2FE" w14:textId="60992AFE" w:rsidR="009A7712" w:rsidRDefault="009A7712" w:rsidP="009A7712">
      <w:pPr>
        <w:pStyle w:val="Prrafodelista"/>
        <w:numPr>
          <w:ilvl w:val="0"/>
          <w:numId w:val="16"/>
        </w:numPr>
        <w:rPr>
          <w:lang w:val="es-MX"/>
        </w:rPr>
      </w:pPr>
      <w:r w:rsidRPr="009A7712">
        <w:rPr>
          <w:lang w:val="es-MX"/>
        </w:rPr>
        <w:t>Ordenes Entregadas:</w:t>
      </w:r>
    </w:p>
    <w:p w14:paraId="6F13430A" w14:textId="1EAD69C8" w:rsidR="009A7712" w:rsidRDefault="009A7712" w:rsidP="009A7712">
      <w:pPr>
        <w:pStyle w:val="Prrafodelista"/>
        <w:rPr>
          <w:lang w:val="es-MX"/>
        </w:rPr>
      </w:pPr>
      <w:r>
        <w:rPr>
          <w:noProof/>
          <w:lang w:val="es-MX"/>
        </w:rPr>
        <w:drawing>
          <wp:inline distT="0" distB="0" distL="0" distR="0" wp14:anchorId="1F31E41B" wp14:editId="44F5A450">
            <wp:extent cx="1609725" cy="276202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1301" cy="2764726"/>
                    </a:xfrm>
                    <a:prstGeom prst="rect">
                      <a:avLst/>
                    </a:prstGeom>
                    <a:noFill/>
                    <a:ln>
                      <a:noFill/>
                    </a:ln>
                  </pic:spPr>
                </pic:pic>
              </a:graphicData>
            </a:graphic>
          </wp:inline>
        </w:drawing>
      </w:r>
    </w:p>
    <w:p w14:paraId="7DBFD387" w14:textId="0CFA790C" w:rsidR="009A7712" w:rsidRDefault="009A7712" w:rsidP="009A7712">
      <w:pPr>
        <w:pStyle w:val="Prrafodelista"/>
        <w:rPr>
          <w:lang w:val="es-MX"/>
        </w:rPr>
      </w:pPr>
    </w:p>
    <w:p w14:paraId="000286E6" w14:textId="7BFDC83E" w:rsidR="009A7712" w:rsidRDefault="009A7712" w:rsidP="009A7712">
      <w:pPr>
        <w:pStyle w:val="Prrafodelista"/>
        <w:rPr>
          <w:lang w:val="es-MX"/>
        </w:rPr>
      </w:pPr>
    </w:p>
    <w:p w14:paraId="51F7F68C" w14:textId="2C1E465F" w:rsidR="009A7712" w:rsidRDefault="009A7712" w:rsidP="009A7712">
      <w:pPr>
        <w:pStyle w:val="Prrafodelista"/>
        <w:numPr>
          <w:ilvl w:val="0"/>
          <w:numId w:val="16"/>
        </w:numPr>
        <w:rPr>
          <w:lang w:val="es-MX"/>
        </w:rPr>
      </w:pPr>
      <w:proofErr w:type="spellStart"/>
      <w:r>
        <w:rPr>
          <w:lang w:val="es-MX"/>
        </w:rPr>
        <w:t>Modificacion</w:t>
      </w:r>
      <w:proofErr w:type="spellEnd"/>
      <w:r>
        <w:rPr>
          <w:lang w:val="es-MX"/>
        </w:rPr>
        <w:t xml:space="preserve"> de estatus de una orden:</w:t>
      </w:r>
    </w:p>
    <w:p w14:paraId="207E6A0E" w14:textId="64BE30E7" w:rsidR="009A7712" w:rsidRDefault="009A7712" w:rsidP="009A7712">
      <w:pPr>
        <w:pStyle w:val="Prrafodelista"/>
        <w:rPr>
          <w:lang w:val="es-MX"/>
        </w:rPr>
      </w:pPr>
      <w:r>
        <w:rPr>
          <w:noProof/>
          <w:lang w:val="es-MX"/>
        </w:rPr>
        <w:lastRenderedPageBreak/>
        <w:drawing>
          <wp:inline distT="0" distB="0" distL="0" distR="0" wp14:anchorId="69E3B30E" wp14:editId="3A442EA5">
            <wp:extent cx="2886075" cy="25149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9455" cy="2517862"/>
                    </a:xfrm>
                    <a:prstGeom prst="rect">
                      <a:avLst/>
                    </a:prstGeom>
                    <a:noFill/>
                    <a:ln>
                      <a:noFill/>
                    </a:ln>
                  </pic:spPr>
                </pic:pic>
              </a:graphicData>
            </a:graphic>
          </wp:inline>
        </w:drawing>
      </w:r>
    </w:p>
    <w:p w14:paraId="37A5D9B3" w14:textId="75574E56" w:rsidR="009A7712" w:rsidRDefault="009A7712" w:rsidP="009A7712">
      <w:pPr>
        <w:pStyle w:val="Prrafodelista"/>
        <w:numPr>
          <w:ilvl w:val="0"/>
          <w:numId w:val="16"/>
        </w:numPr>
        <w:rPr>
          <w:lang w:val="es-MX"/>
        </w:rPr>
      </w:pPr>
      <w:r>
        <w:rPr>
          <w:lang w:val="es-MX"/>
        </w:rPr>
        <w:t>Detalles de una Orden:</w:t>
      </w:r>
    </w:p>
    <w:p w14:paraId="3165254A" w14:textId="4C4AF56A" w:rsidR="009A7712" w:rsidRDefault="009A7712" w:rsidP="009A7712">
      <w:pPr>
        <w:pStyle w:val="Prrafodelista"/>
        <w:rPr>
          <w:lang w:val="es-MX"/>
        </w:rPr>
      </w:pPr>
      <w:r>
        <w:rPr>
          <w:noProof/>
          <w:lang w:val="es-MX"/>
        </w:rPr>
        <w:drawing>
          <wp:inline distT="0" distB="0" distL="0" distR="0" wp14:anchorId="724BAEAA" wp14:editId="110E855B">
            <wp:extent cx="3076575" cy="22953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243" cy="2298875"/>
                    </a:xfrm>
                    <a:prstGeom prst="rect">
                      <a:avLst/>
                    </a:prstGeom>
                    <a:noFill/>
                    <a:ln>
                      <a:noFill/>
                    </a:ln>
                  </pic:spPr>
                </pic:pic>
              </a:graphicData>
            </a:graphic>
          </wp:inline>
        </w:drawing>
      </w:r>
    </w:p>
    <w:p w14:paraId="4716E707" w14:textId="54A9D700" w:rsidR="00764F02" w:rsidRDefault="00764F02" w:rsidP="009A7712">
      <w:pPr>
        <w:pStyle w:val="Prrafodelista"/>
        <w:rPr>
          <w:lang w:val="es-MX"/>
        </w:rPr>
      </w:pPr>
    </w:p>
    <w:p w14:paraId="12AA0494" w14:textId="35E7E1CA" w:rsidR="00764F02" w:rsidRDefault="00764F02" w:rsidP="00764F02">
      <w:pPr>
        <w:pStyle w:val="Ttulo3"/>
        <w:rPr>
          <w:lang w:val="es-MX"/>
        </w:rPr>
      </w:pPr>
      <w:bookmarkStart w:id="7" w:name="_Toc85058283"/>
      <w:r>
        <w:rPr>
          <w:lang w:val="es-MX"/>
        </w:rPr>
        <w:t>Modulo de Tiendas o Comercios</w:t>
      </w:r>
      <w:r w:rsidR="003802CB">
        <w:rPr>
          <w:lang w:val="es-MX"/>
        </w:rPr>
        <w:t>:</w:t>
      </w:r>
      <w:bookmarkEnd w:id="7"/>
    </w:p>
    <w:p w14:paraId="1BCDDA0D" w14:textId="4332EC21" w:rsidR="003802CB" w:rsidRDefault="003802CB" w:rsidP="003802CB">
      <w:pPr>
        <w:rPr>
          <w:lang w:val="es-MX"/>
        </w:rPr>
      </w:pPr>
    </w:p>
    <w:p w14:paraId="13998BCD" w14:textId="45E06F86" w:rsidR="003802CB" w:rsidRDefault="003802CB" w:rsidP="003802CB">
      <w:pPr>
        <w:pStyle w:val="Prrafodelista"/>
        <w:numPr>
          <w:ilvl w:val="0"/>
          <w:numId w:val="16"/>
        </w:numPr>
        <w:rPr>
          <w:lang w:val="es-MX"/>
        </w:rPr>
      </w:pPr>
      <w:r>
        <w:rPr>
          <w:lang w:val="es-MX"/>
        </w:rPr>
        <w:t>Registro de una Tienda</w:t>
      </w:r>
      <w:r w:rsidR="007F7F4B">
        <w:rPr>
          <w:lang w:val="es-MX"/>
        </w:rPr>
        <w:t xml:space="preserve"> y Pagina Principal de la Tienda</w:t>
      </w:r>
    </w:p>
    <w:p w14:paraId="48151A30" w14:textId="4E234C0C" w:rsidR="003802CB" w:rsidRDefault="007F7F4B" w:rsidP="003802CB">
      <w:pPr>
        <w:pStyle w:val="Prrafodelista"/>
        <w:rPr>
          <w:lang w:val="es-MX"/>
        </w:rPr>
      </w:pPr>
      <w:r>
        <w:rPr>
          <w:noProof/>
          <w:lang w:val="es-MX"/>
        </w:rPr>
        <w:lastRenderedPageBreak/>
        <w:drawing>
          <wp:inline distT="0" distB="0" distL="0" distR="0" wp14:anchorId="634F41C4" wp14:editId="1843EAAA">
            <wp:extent cx="4867275" cy="6448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6448425"/>
                    </a:xfrm>
                    <a:prstGeom prst="rect">
                      <a:avLst/>
                    </a:prstGeom>
                    <a:noFill/>
                    <a:ln>
                      <a:noFill/>
                    </a:ln>
                  </pic:spPr>
                </pic:pic>
              </a:graphicData>
            </a:graphic>
          </wp:inline>
        </w:drawing>
      </w:r>
    </w:p>
    <w:p w14:paraId="3B293AC8" w14:textId="37C0DD01" w:rsidR="007F7F4B" w:rsidRDefault="007F7F4B" w:rsidP="003802CB">
      <w:pPr>
        <w:pStyle w:val="Prrafodelista"/>
        <w:rPr>
          <w:lang w:val="es-MX"/>
        </w:rPr>
      </w:pPr>
    </w:p>
    <w:p w14:paraId="7CEB3ABD" w14:textId="67395A85" w:rsidR="007F7F4B" w:rsidRDefault="007F7F4B" w:rsidP="003802CB">
      <w:pPr>
        <w:pStyle w:val="Prrafodelista"/>
        <w:rPr>
          <w:lang w:val="es-MX"/>
        </w:rPr>
      </w:pPr>
    </w:p>
    <w:p w14:paraId="1E5295E2" w14:textId="614CB25A" w:rsidR="007F7F4B" w:rsidRDefault="007F7F4B" w:rsidP="003802CB">
      <w:pPr>
        <w:pStyle w:val="Prrafodelista"/>
        <w:rPr>
          <w:lang w:val="es-MX"/>
        </w:rPr>
      </w:pPr>
    </w:p>
    <w:p w14:paraId="566309D3" w14:textId="307CC968" w:rsidR="007F7F4B" w:rsidRDefault="007F7F4B" w:rsidP="003802CB">
      <w:pPr>
        <w:pStyle w:val="Prrafodelista"/>
        <w:rPr>
          <w:lang w:val="es-MX"/>
        </w:rPr>
      </w:pPr>
    </w:p>
    <w:p w14:paraId="3E4767E2" w14:textId="54691F6B" w:rsidR="007F7F4B" w:rsidRDefault="007F7F4B" w:rsidP="003802CB">
      <w:pPr>
        <w:pStyle w:val="Prrafodelista"/>
        <w:rPr>
          <w:lang w:val="es-MX"/>
        </w:rPr>
      </w:pPr>
    </w:p>
    <w:p w14:paraId="5FE72F4D" w14:textId="061BD325" w:rsidR="007F7F4B" w:rsidRDefault="007F7F4B" w:rsidP="007F7F4B">
      <w:pPr>
        <w:pStyle w:val="Prrafodelista"/>
        <w:numPr>
          <w:ilvl w:val="0"/>
          <w:numId w:val="16"/>
        </w:numPr>
        <w:rPr>
          <w:lang w:val="es-MX"/>
        </w:rPr>
      </w:pPr>
      <w:r>
        <w:rPr>
          <w:lang w:val="es-MX"/>
        </w:rPr>
        <w:lastRenderedPageBreak/>
        <w:t>Agregar Producto o editarlo</w:t>
      </w:r>
    </w:p>
    <w:p w14:paraId="62433570" w14:textId="747FDA86" w:rsidR="007F7F4B" w:rsidRDefault="007F7F4B" w:rsidP="007F7F4B">
      <w:pPr>
        <w:rPr>
          <w:lang w:val="es-MX"/>
        </w:rPr>
      </w:pPr>
      <w:r>
        <w:rPr>
          <w:noProof/>
          <w:lang w:val="es-MX"/>
        </w:rPr>
        <w:drawing>
          <wp:inline distT="0" distB="0" distL="0" distR="0" wp14:anchorId="00E50E52" wp14:editId="32857B0A">
            <wp:extent cx="2011680" cy="4114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680" cy="4114800"/>
                    </a:xfrm>
                    <a:prstGeom prst="rect">
                      <a:avLst/>
                    </a:prstGeom>
                    <a:noFill/>
                    <a:ln>
                      <a:noFill/>
                    </a:ln>
                  </pic:spPr>
                </pic:pic>
              </a:graphicData>
            </a:graphic>
          </wp:inline>
        </w:drawing>
      </w:r>
    </w:p>
    <w:p w14:paraId="67EF4DB3" w14:textId="1F374A31" w:rsidR="007F7F4B" w:rsidRDefault="007F7F4B" w:rsidP="007F7F4B">
      <w:pPr>
        <w:rPr>
          <w:lang w:val="es-MX"/>
        </w:rPr>
      </w:pPr>
    </w:p>
    <w:p w14:paraId="27260375" w14:textId="04C928F3" w:rsidR="007F7F4B" w:rsidRDefault="007F7F4B" w:rsidP="007F7F4B">
      <w:pPr>
        <w:pStyle w:val="Ttulo2"/>
        <w:rPr>
          <w:lang w:val="es-MX"/>
        </w:rPr>
      </w:pPr>
      <w:bookmarkStart w:id="8" w:name="_Toc85058284"/>
      <w:r>
        <w:rPr>
          <w:lang w:val="es-MX"/>
        </w:rPr>
        <w:t>Diccionario de Aplicación</w:t>
      </w:r>
      <w:bookmarkEnd w:id="8"/>
    </w:p>
    <w:p w14:paraId="38115369" w14:textId="28982579" w:rsidR="007F7F4B" w:rsidRDefault="007F7F4B" w:rsidP="007F7F4B">
      <w:pPr>
        <w:rPr>
          <w:lang w:val="es-MX"/>
        </w:rPr>
      </w:pPr>
      <w:r>
        <w:rPr>
          <w:lang w:val="es-MX"/>
        </w:rPr>
        <w:t>Producto: Mercancía en venta en la aplicación disponible para todos los usuarios Compradores.</w:t>
      </w:r>
    </w:p>
    <w:p w14:paraId="517CC189" w14:textId="0FEFFAB2" w:rsidR="007F7F4B" w:rsidRDefault="007F7F4B" w:rsidP="007F7F4B">
      <w:pPr>
        <w:rPr>
          <w:lang w:val="es-MX"/>
        </w:rPr>
      </w:pPr>
      <w:r>
        <w:rPr>
          <w:lang w:val="es-MX"/>
        </w:rPr>
        <w:t xml:space="preserve">Rubro: </w:t>
      </w:r>
      <w:r w:rsidR="00C933B9">
        <w:rPr>
          <w:lang w:val="es-MX"/>
        </w:rPr>
        <w:t>Relacionado a</w:t>
      </w:r>
      <w:r>
        <w:rPr>
          <w:lang w:val="es-MX"/>
        </w:rPr>
        <w:t xml:space="preserve"> el </w:t>
      </w:r>
      <w:r w:rsidR="00C933B9">
        <w:rPr>
          <w:lang w:val="es-MX"/>
        </w:rPr>
        <w:t>tipo de comercio o tienda</w:t>
      </w:r>
      <w:r>
        <w:rPr>
          <w:lang w:val="es-MX"/>
        </w:rPr>
        <w:t xml:space="preserve"> </w:t>
      </w:r>
      <w:r w:rsidR="00C933B9">
        <w:rPr>
          <w:lang w:val="es-MX"/>
        </w:rPr>
        <w:t>y se entiende como una categoría de tienda en la aplicación.</w:t>
      </w:r>
    </w:p>
    <w:p w14:paraId="14D27AEE" w14:textId="6A371407" w:rsidR="007F7F4B" w:rsidRDefault="007F7F4B" w:rsidP="007F7F4B">
      <w:pPr>
        <w:rPr>
          <w:lang w:val="es-MX"/>
        </w:rPr>
      </w:pPr>
      <w:r>
        <w:rPr>
          <w:lang w:val="es-MX"/>
        </w:rPr>
        <w:t xml:space="preserve">RTN: id único de cada empresa registrada en </w:t>
      </w:r>
      <w:r w:rsidRPr="00C933B9">
        <w:rPr>
          <w:lang w:val="es-MX"/>
        </w:rPr>
        <w:t>Honduras</w:t>
      </w:r>
      <w:r>
        <w:rPr>
          <w:lang w:val="es-MX"/>
        </w:rPr>
        <w:t>.</w:t>
      </w:r>
    </w:p>
    <w:p w14:paraId="5E083937" w14:textId="4C31C3AC" w:rsidR="007F7F4B" w:rsidRDefault="007F7F4B" w:rsidP="007F7F4B">
      <w:pPr>
        <w:rPr>
          <w:lang w:val="es-MX"/>
        </w:rPr>
      </w:pPr>
      <w:r>
        <w:rPr>
          <w:lang w:val="es-MX"/>
        </w:rPr>
        <w:t>Orden: pedido en proceso de entrega al cliente o Comprador por parte del servicio a domicilio.</w:t>
      </w:r>
    </w:p>
    <w:p w14:paraId="3C08CC60" w14:textId="6FE2563D" w:rsidR="007F7F4B" w:rsidRDefault="007F7F4B" w:rsidP="007F7F4B">
      <w:pPr>
        <w:rPr>
          <w:lang w:val="es-MX"/>
        </w:rPr>
      </w:pPr>
    </w:p>
    <w:p w14:paraId="591366B5" w14:textId="62EF73EE" w:rsidR="007F7F4B" w:rsidRDefault="007F7F4B" w:rsidP="007F7F4B">
      <w:pPr>
        <w:pStyle w:val="Ttulo2"/>
        <w:rPr>
          <w:lang w:val="es-MX"/>
        </w:rPr>
      </w:pPr>
      <w:bookmarkStart w:id="9" w:name="_Toc85058285"/>
      <w:r>
        <w:rPr>
          <w:lang w:val="es-MX"/>
        </w:rPr>
        <w:t>Links de Videos y Otros</w:t>
      </w:r>
      <w:bookmarkEnd w:id="9"/>
    </w:p>
    <w:p w14:paraId="173F4FF3" w14:textId="7C9FBB6F" w:rsidR="007F7F4B" w:rsidRDefault="007F7F4B" w:rsidP="007F7F4B">
      <w:pPr>
        <w:rPr>
          <w:lang w:val="es-MX"/>
        </w:rPr>
      </w:pPr>
    </w:p>
    <w:p w14:paraId="16E68C10" w14:textId="056F62D3" w:rsidR="007F7F4B" w:rsidRPr="007F7F4B" w:rsidRDefault="007F7F4B" w:rsidP="007F7F4B">
      <w:pPr>
        <w:pStyle w:val="Prrafodelista"/>
        <w:numPr>
          <w:ilvl w:val="0"/>
          <w:numId w:val="16"/>
        </w:numPr>
        <w:rPr>
          <w:lang w:val="es-MX"/>
        </w:rPr>
      </w:pPr>
      <w:proofErr w:type="spellStart"/>
      <w:r>
        <w:rPr>
          <w:lang w:val="es-MX"/>
        </w:rPr>
        <w:t>Landing</w:t>
      </w:r>
      <w:proofErr w:type="spellEnd"/>
      <w:r>
        <w:rPr>
          <w:lang w:val="es-MX"/>
        </w:rPr>
        <w:t xml:space="preserve"> Page, </w:t>
      </w:r>
      <w:r w:rsidR="00C933B9">
        <w:rPr>
          <w:lang w:val="es-MX"/>
        </w:rPr>
        <w:t>Administración</w:t>
      </w:r>
      <w:r>
        <w:rPr>
          <w:lang w:val="es-MX"/>
        </w:rPr>
        <w:t xml:space="preserve"> y Motoristas</w:t>
      </w:r>
    </w:p>
    <w:p w14:paraId="359F2A8E" w14:textId="05EAC55A" w:rsidR="007F7F4B" w:rsidRDefault="001D6B1D" w:rsidP="00C933B9">
      <w:pPr>
        <w:ind w:firstLine="709"/>
        <w:jc w:val="left"/>
        <w:rPr>
          <w:lang w:val="es-MX"/>
        </w:rPr>
      </w:pPr>
      <w:hyperlink r:id="rId28" w:history="1">
        <w:r w:rsidR="00C933B9" w:rsidRPr="00FE5632">
          <w:rPr>
            <w:rStyle w:val="Hipervnculo"/>
            <w:lang w:val="es-MX"/>
          </w:rPr>
          <w:t>https://drive.google.com/file/d/1z1UI9SdVmIL8ZZbHw7nvJyaw2tY1P5HI/view</w:t>
        </w:r>
      </w:hyperlink>
    </w:p>
    <w:p w14:paraId="7A4DB631" w14:textId="7C4F20FF" w:rsidR="007F7F4B" w:rsidRDefault="007F7F4B" w:rsidP="007F7F4B">
      <w:pPr>
        <w:rPr>
          <w:lang w:val="es-MX"/>
        </w:rPr>
      </w:pPr>
    </w:p>
    <w:p w14:paraId="568DA5A0" w14:textId="2A765310" w:rsidR="007F7F4B" w:rsidRDefault="00C933B9" w:rsidP="007F7F4B">
      <w:pPr>
        <w:pStyle w:val="Prrafodelista"/>
        <w:numPr>
          <w:ilvl w:val="0"/>
          <w:numId w:val="16"/>
        </w:numPr>
        <w:rPr>
          <w:lang w:val="es-MX"/>
        </w:rPr>
      </w:pPr>
      <w:r>
        <w:rPr>
          <w:lang w:val="es-MX"/>
        </w:rPr>
        <w:t>Navegación</w:t>
      </w:r>
      <w:r w:rsidR="007F7F4B">
        <w:rPr>
          <w:lang w:val="es-MX"/>
        </w:rPr>
        <w:t xml:space="preserve"> de Compradores</w:t>
      </w:r>
      <w:r>
        <w:rPr>
          <w:lang w:val="es-MX"/>
        </w:rPr>
        <w:t>:</w:t>
      </w:r>
    </w:p>
    <w:p w14:paraId="6A78EE70" w14:textId="25D938A5" w:rsidR="00C933B9" w:rsidRDefault="001D6B1D" w:rsidP="00C933B9">
      <w:pPr>
        <w:pStyle w:val="Prrafodelista"/>
        <w:rPr>
          <w:lang w:val="es-MX"/>
        </w:rPr>
      </w:pPr>
      <w:hyperlink r:id="rId29" w:history="1">
        <w:r w:rsidR="00C933B9" w:rsidRPr="00FE5632">
          <w:rPr>
            <w:rStyle w:val="Hipervnculo"/>
            <w:lang w:val="es-MX"/>
          </w:rPr>
          <w:t>https://drive.google.com/file/d/1GtBVKU8k7iH4k52y08zLYMxbvtLDMsFy/view?usp=sharing</w:t>
        </w:r>
      </w:hyperlink>
      <w:r w:rsidR="00C933B9">
        <w:rPr>
          <w:lang w:val="es-MX"/>
        </w:rPr>
        <w:t xml:space="preserve"> </w:t>
      </w:r>
    </w:p>
    <w:p w14:paraId="62DC4EE8" w14:textId="44C25692" w:rsidR="007F7F4B" w:rsidRPr="00BE5AE8" w:rsidRDefault="00C933B9" w:rsidP="007F7F4B">
      <w:pPr>
        <w:pStyle w:val="Prrafodelista"/>
        <w:numPr>
          <w:ilvl w:val="0"/>
          <w:numId w:val="16"/>
        </w:numPr>
        <w:rPr>
          <w:lang w:val="es-MX"/>
        </w:rPr>
      </w:pPr>
      <w:r>
        <w:rPr>
          <w:lang w:val="es-MX"/>
        </w:rPr>
        <w:t>Navegación</w:t>
      </w:r>
      <w:r w:rsidR="007F7F4B">
        <w:rPr>
          <w:lang w:val="es-MX"/>
        </w:rPr>
        <w:t xml:space="preserve"> de Tienda o Comerci</w:t>
      </w:r>
      <w:r w:rsidR="00BE5AE8">
        <w:rPr>
          <w:lang w:val="es-MX"/>
        </w:rPr>
        <w:t>o</w:t>
      </w:r>
    </w:p>
    <w:p w14:paraId="03895921" w14:textId="6D165B0C" w:rsidR="007F7F4B" w:rsidRDefault="00BE5AE8" w:rsidP="00BE5AE8">
      <w:pPr>
        <w:ind w:firstLine="360"/>
        <w:rPr>
          <w:lang w:val="es-MX"/>
        </w:rPr>
      </w:pPr>
      <w:hyperlink r:id="rId30" w:history="1">
        <w:r w:rsidRPr="00112D7F">
          <w:rPr>
            <w:rStyle w:val="Hipervnculo"/>
            <w:lang w:val="es-MX"/>
          </w:rPr>
          <w:t>https://drive.google.com/file/d/1GtBVKU8k7iH4k52y08zLYMxbvtLDMsFy/view?usp=sharing</w:t>
        </w:r>
      </w:hyperlink>
    </w:p>
    <w:p w14:paraId="0DAFD1AD" w14:textId="2D0B8622" w:rsidR="00BE5AE8" w:rsidRDefault="00BE5AE8" w:rsidP="00BE5AE8">
      <w:pPr>
        <w:ind w:firstLine="360"/>
        <w:rPr>
          <w:lang w:val="es-MX"/>
        </w:rPr>
      </w:pPr>
    </w:p>
    <w:p w14:paraId="2E25873E" w14:textId="77777777" w:rsidR="00BE5AE8" w:rsidRDefault="00BE5AE8" w:rsidP="00BE5AE8">
      <w:pPr>
        <w:ind w:firstLine="360"/>
        <w:rPr>
          <w:lang w:val="es-MX"/>
        </w:rPr>
      </w:pPr>
    </w:p>
    <w:p w14:paraId="5FA34815" w14:textId="77777777" w:rsidR="00BE5AE8" w:rsidRPr="007F7F4B" w:rsidRDefault="00BE5AE8" w:rsidP="007F7F4B">
      <w:pPr>
        <w:rPr>
          <w:lang w:val="es-MX"/>
        </w:rPr>
      </w:pPr>
    </w:p>
    <w:sectPr w:rsidR="00BE5AE8" w:rsidRPr="007F7F4B" w:rsidSect="009B0B1B">
      <w:headerReference w:type="default" r:id="rId31"/>
      <w:footerReference w:type="default" r:id="rId32"/>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3D6FC" w14:textId="77777777" w:rsidR="001D6B1D" w:rsidRDefault="001D6B1D">
      <w:r>
        <w:separator/>
      </w:r>
    </w:p>
  </w:endnote>
  <w:endnote w:type="continuationSeparator" w:id="0">
    <w:p w14:paraId="7951AA38" w14:textId="77777777" w:rsidR="001D6B1D" w:rsidRDefault="001D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2D68D3" w14:paraId="1E70DC5B" w14:textId="77777777">
      <w:tc>
        <w:tcPr>
          <w:tcW w:w="10400" w:type="dxa"/>
          <w:tcBorders>
            <w:top w:val="dashed" w:sz="8" w:space="0" w:color="000000"/>
          </w:tcBorders>
          <w:shd w:val="clear" w:color="auto" w:fill="auto"/>
        </w:tcPr>
        <w:p w14:paraId="6EBF6C36" w14:textId="77777777" w:rsidR="002D68D3" w:rsidRDefault="002D68D3">
          <w:pPr>
            <w:pStyle w:val="TableContents"/>
            <w:ind w:left="107" w:right="107" w:hanging="13"/>
            <w:jc w:val="center"/>
            <w:rPr>
              <w:rFonts w:ascii="Liberation Sans" w:hAnsi="Liberation Sans"/>
              <w:color w:val="004586"/>
              <w:sz w:val="16"/>
              <w:szCs w:val="16"/>
            </w:rPr>
          </w:pPr>
        </w:p>
        <w:p w14:paraId="40A754A5" w14:textId="77777777" w:rsidR="002D68D3" w:rsidRDefault="000327C2">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 xml:space="preserve">Universidad Nacional Autónoma de </w:t>
          </w:r>
          <w:proofErr w:type="gramStart"/>
          <w:r>
            <w:rPr>
              <w:rFonts w:ascii="Liberation Sans" w:hAnsi="Liberation Sans"/>
              <w:color w:val="004586"/>
              <w:sz w:val="16"/>
              <w:szCs w:val="16"/>
            </w:rPr>
            <w:t>Honduras  |</w:t>
          </w:r>
          <w:proofErr w:type="gramEnd"/>
          <w:r>
            <w:rPr>
              <w:rFonts w:ascii="Liberation Sans" w:hAnsi="Liberation Sans"/>
              <w:color w:val="004586"/>
              <w:sz w:val="16"/>
              <w:szCs w:val="16"/>
            </w:rPr>
            <w:t xml:space="preserve">  CIUDAD UNIVERSITARIA   | Tegucigalpa M.D.C. Honduras C.A  |  www.unah.edu.hn</w:t>
          </w:r>
        </w:p>
        <w:p w14:paraId="6E670FB0" w14:textId="77777777" w:rsidR="002D68D3" w:rsidRDefault="002D68D3">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2D68D3" w:rsidRDefault="002D68D3">
          <w:pPr>
            <w:pStyle w:val="TableContents"/>
            <w:shd w:val="clear" w:color="auto" w:fill="004586"/>
            <w:rPr>
              <w:rFonts w:ascii="Liberation Sans" w:hAnsi="Liberation Sans"/>
            </w:rPr>
          </w:pPr>
        </w:p>
        <w:p w14:paraId="41D834DD" w14:textId="77777777" w:rsidR="002D68D3" w:rsidRDefault="002D68D3">
          <w:pPr>
            <w:pStyle w:val="TableContents"/>
            <w:shd w:val="clear" w:color="auto" w:fill="004586"/>
            <w:rPr>
              <w:rFonts w:ascii="Liberation Sans" w:hAnsi="Liberation Sans"/>
            </w:rPr>
          </w:pPr>
        </w:p>
      </w:tc>
    </w:tr>
  </w:tbl>
  <w:p w14:paraId="6AC23FE9" w14:textId="77777777" w:rsidR="002D68D3" w:rsidRDefault="000327C2"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t>1</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18109" w14:textId="77777777" w:rsidR="001D6B1D" w:rsidRDefault="001D6B1D">
      <w:r>
        <w:separator/>
      </w:r>
    </w:p>
  </w:footnote>
  <w:footnote w:type="continuationSeparator" w:id="0">
    <w:p w14:paraId="588F8A29" w14:textId="77777777" w:rsidR="001D6B1D" w:rsidRDefault="001D6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2D68D3" w14:paraId="02DF0CED" w14:textId="77777777" w:rsidTr="009B0B1B">
      <w:trPr>
        <w:trHeight w:val="1226"/>
      </w:trPr>
      <w:tc>
        <w:tcPr>
          <w:tcW w:w="1493" w:type="dxa"/>
          <w:tcBorders>
            <w:right w:val="single" w:sz="8" w:space="0" w:color="000080"/>
          </w:tcBorders>
          <w:shd w:val="clear" w:color="auto" w:fill="auto"/>
        </w:tcPr>
        <w:p w14:paraId="0807647F" w14:textId="77777777" w:rsidR="002D68D3" w:rsidRDefault="009B0B1B" w:rsidP="009B0B1B">
          <w:pPr>
            <w:pStyle w:val="TableContents"/>
            <w:ind w:right="107"/>
            <w:rPr>
              <w:rFonts w:ascii="Liberation Sans" w:hAnsi="Liberation Sans"/>
            </w:rPr>
          </w:pPr>
          <w:r>
            <w:rPr>
              <w:rFonts w:ascii="Liberation Sans" w:hAnsi="Liberation Sans"/>
              <w:noProof/>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2D68D3" w:rsidRPr="009B0B1B" w:rsidRDefault="000327C2">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2D68D3" w:rsidRPr="009B0B1B" w:rsidRDefault="000327C2">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2D68D3" w:rsidRPr="009B0B1B" w:rsidRDefault="000327C2">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2D68D3" w:rsidRPr="009B0B1B" w:rsidRDefault="002D68D3">
          <w:pPr>
            <w:pStyle w:val="TableContents"/>
            <w:jc w:val="left"/>
            <w:rPr>
              <w:rFonts w:ascii="Liberation Sans" w:hAnsi="Liberation Sans"/>
              <w:b/>
              <w:bCs/>
              <w:color w:val="004586"/>
              <w:sz w:val="12"/>
              <w:szCs w:val="16"/>
            </w:rPr>
          </w:pPr>
        </w:p>
        <w:p w14:paraId="7FE54516" w14:textId="77777777" w:rsidR="002D68D3" w:rsidRPr="009B0B1B" w:rsidRDefault="000327C2">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2D68D3" w:rsidRDefault="000327C2">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2D68D3" w:rsidRDefault="002D68D3">
          <w:pPr>
            <w:pStyle w:val="TableContents"/>
            <w:jc w:val="center"/>
            <w:rPr>
              <w:rFonts w:ascii="Liberation Sans" w:hAnsi="Liberation Sans"/>
              <w:i/>
              <w:iCs/>
              <w:color w:val="004586"/>
              <w:sz w:val="16"/>
              <w:szCs w:val="16"/>
            </w:rPr>
          </w:pPr>
        </w:p>
        <w:p w14:paraId="2153F5D3" w14:textId="77777777" w:rsidR="002D68D3" w:rsidRDefault="002D68D3">
          <w:pPr>
            <w:pStyle w:val="TableContents"/>
            <w:jc w:val="center"/>
            <w:rPr>
              <w:rFonts w:ascii="Liberation Sans" w:hAnsi="Liberation Sans"/>
              <w:i/>
              <w:iCs/>
              <w:color w:val="004586"/>
              <w:sz w:val="16"/>
              <w:szCs w:val="16"/>
            </w:rPr>
          </w:pPr>
        </w:p>
        <w:p w14:paraId="2D0A70F4" w14:textId="117E3189" w:rsidR="002D68D3" w:rsidRPr="009B0B1B" w:rsidRDefault="00473775">
          <w:pPr>
            <w:pStyle w:val="TableContents"/>
            <w:jc w:val="center"/>
            <w:rPr>
              <w:rFonts w:ascii="Liberation Sans" w:hAnsi="Liberation Sans"/>
              <w:b/>
              <w:i/>
              <w:iCs/>
              <w:color w:val="004586"/>
              <w:szCs w:val="16"/>
            </w:rPr>
          </w:pPr>
          <w:r>
            <w:rPr>
              <w:rFonts w:ascii="Liberation Sans" w:hAnsi="Liberation Sans"/>
              <w:b/>
              <w:i/>
              <w:iCs/>
              <w:color w:val="004586"/>
              <w:szCs w:val="16"/>
            </w:rPr>
            <w:t>Nombre Clase</w:t>
          </w:r>
        </w:p>
        <w:p w14:paraId="049C0E32" w14:textId="06BE0AF4" w:rsidR="009B0B1B" w:rsidRDefault="00473775">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 de clase</w:t>
          </w:r>
        </w:p>
        <w:p w14:paraId="71D94790" w14:textId="77777777" w:rsidR="009B0B1B" w:rsidRDefault="009B0B1B">
          <w:pPr>
            <w:pStyle w:val="TableContents"/>
            <w:jc w:val="center"/>
            <w:rPr>
              <w:rFonts w:ascii="Liberation Sans" w:hAnsi="Liberation Sans"/>
              <w:i/>
              <w:iCs/>
              <w:color w:val="004586"/>
              <w:sz w:val="16"/>
              <w:szCs w:val="16"/>
            </w:rPr>
          </w:pPr>
        </w:p>
        <w:p w14:paraId="379B5061" w14:textId="77777777" w:rsidR="009B0B1B" w:rsidRPr="009B0B1B" w:rsidRDefault="009B0B1B"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Catedrático: Erick Vladimir Marín</w:t>
          </w:r>
        </w:p>
      </w:tc>
      <w:tc>
        <w:tcPr>
          <w:tcW w:w="507" w:type="dxa"/>
          <w:shd w:val="clear" w:color="auto" w:fill="auto"/>
        </w:tcPr>
        <w:p w14:paraId="5C6776D3" w14:textId="77777777" w:rsidR="002D68D3" w:rsidRDefault="002D68D3">
          <w:pPr>
            <w:pStyle w:val="TableContents"/>
            <w:shd w:val="clear" w:color="auto" w:fill="FFD320"/>
            <w:rPr>
              <w:rFonts w:ascii="Liberation Sans" w:hAnsi="Liberation Sans"/>
            </w:rPr>
          </w:pPr>
        </w:p>
        <w:p w14:paraId="0846517A" w14:textId="77777777" w:rsidR="002D68D3" w:rsidRDefault="002D68D3">
          <w:pPr>
            <w:pStyle w:val="TableContents"/>
            <w:shd w:val="clear" w:color="auto" w:fill="FFD320"/>
            <w:rPr>
              <w:rFonts w:ascii="Liberation Sans" w:hAnsi="Liberation Sans"/>
            </w:rPr>
          </w:pPr>
        </w:p>
        <w:p w14:paraId="0CB05A1D" w14:textId="77777777" w:rsidR="002D68D3" w:rsidRDefault="002D68D3">
          <w:pPr>
            <w:pStyle w:val="TableContents"/>
            <w:shd w:val="clear" w:color="auto" w:fill="FFD320"/>
            <w:rPr>
              <w:rFonts w:ascii="Liberation Sans" w:hAnsi="Liberation Sans"/>
            </w:rPr>
          </w:pPr>
        </w:p>
        <w:p w14:paraId="647DC521" w14:textId="77777777" w:rsidR="002D68D3" w:rsidRDefault="002D68D3">
          <w:pPr>
            <w:pStyle w:val="TableContents"/>
            <w:shd w:val="clear" w:color="auto" w:fill="FFD320"/>
            <w:rPr>
              <w:rFonts w:ascii="Liberation Sans" w:hAnsi="Liberation Sans"/>
            </w:rPr>
          </w:pPr>
        </w:p>
        <w:p w14:paraId="48005E7A" w14:textId="77777777" w:rsidR="002D68D3" w:rsidRDefault="002D68D3">
          <w:pPr>
            <w:pStyle w:val="TableContents"/>
            <w:shd w:val="clear" w:color="auto" w:fill="FFD320"/>
            <w:rPr>
              <w:rFonts w:ascii="Liberation Sans" w:hAnsi="Liberation Sans"/>
            </w:rPr>
          </w:pPr>
        </w:p>
        <w:p w14:paraId="51353FD7" w14:textId="77777777" w:rsidR="009B0B1B" w:rsidRDefault="009B0B1B">
          <w:pPr>
            <w:pStyle w:val="TableContents"/>
            <w:shd w:val="clear" w:color="auto" w:fill="FFD320"/>
            <w:rPr>
              <w:rFonts w:ascii="Liberation Sans" w:hAnsi="Liberation Sans"/>
            </w:rPr>
          </w:pPr>
        </w:p>
      </w:tc>
    </w:tr>
  </w:tbl>
  <w:p w14:paraId="41FF9034" w14:textId="77777777" w:rsidR="002D68D3" w:rsidRDefault="002D68D3"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60F111C"/>
    <w:multiLevelType w:val="multilevel"/>
    <w:tmpl w:val="089823EA"/>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B08A5"/>
    <w:multiLevelType w:val="hybridMultilevel"/>
    <w:tmpl w:val="9EA46F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F3152C"/>
    <w:multiLevelType w:val="hybridMultilevel"/>
    <w:tmpl w:val="29946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E155116"/>
    <w:multiLevelType w:val="hybridMultilevel"/>
    <w:tmpl w:val="2422869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6"/>
  </w:num>
  <w:num w:numId="4">
    <w:abstractNumId w:val="8"/>
  </w:num>
  <w:num w:numId="5">
    <w:abstractNumId w:val="4"/>
  </w:num>
  <w:num w:numId="6">
    <w:abstractNumId w:val="13"/>
  </w:num>
  <w:num w:numId="7">
    <w:abstractNumId w:val="10"/>
  </w:num>
  <w:num w:numId="8">
    <w:abstractNumId w:val="9"/>
  </w:num>
  <w:num w:numId="9">
    <w:abstractNumId w:val="5"/>
  </w:num>
  <w:num w:numId="10">
    <w:abstractNumId w:val="12"/>
  </w:num>
  <w:num w:numId="11">
    <w:abstractNumId w:val="0"/>
  </w:num>
  <w:num w:numId="12">
    <w:abstractNumId w:val="1"/>
  </w:num>
  <w:num w:numId="13">
    <w:abstractNumId w:val="2"/>
  </w:num>
  <w:num w:numId="14">
    <w:abstractNumId w:val="7"/>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D3"/>
    <w:rsid w:val="000327C2"/>
    <w:rsid w:val="00032E72"/>
    <w:rsid w:val="000F50AB"/>
    <w:rsid w:val="0017781D"/>
    <w:rsid w:val="001A02E4"/>
    <w:rsid w:val="001B179D"/>
    <w:rsid w:val="001D6193"/>
    <w:rsid w:val="001D6B1D"/>
    <w:rsid w:val="00237B51"/>
    <w:rsid w:val="002565A0"/>
    <w:rsid w:val="00266202"/>
    <w:rsid w:val="00296BD6"/>
    <w:rsid w:val="00297CC6"/>
    <w:rsid w:val="002D68D3"/>
    <w:rsid w:val="0035136D"/>
    <w:rsid w:val="003711ED"/>
    <w:rsid w:val="0037770D"/>
    <w:rsid w:val="003802CB"/>
    <w:rsid w:val="003A68BE"/>
    <w:rsid w:val="003B5434"/>
    <w:rsid w:val="003C2C87"/>
    <w:rsid w:val="003D5BE2"/>
    <w:rsid w:val="004004D1"/>
    <w:rsid w:val="00453E8D"/>
    <w:rsid w:val="00473775"/>
    <w:rsid w:val="004A2250"/>
    <w:rsid w:val="004E37F3"/>
    <w:rsid w:val="0056532C"/>
    <w:rsid w:val="005D40C9"/>
    <w:rsid w:val="005F45BA"/>
    <w:rsid w:val="00661E28"/>
    <w:rsid w:val="006C5BA7"/>
    <w:rsid w:val="00764F02"/>
    <w:rsid w:val="00766CEE"/>
    <w:rsid w:val="00782BA8"/>
    <w:rsid w:val="007F4DDB"/>
    <w:rsid w:val="007F7F4B"/>
    <w:rsid w:val="00877786"/>
    <w:rsid w:val="008E2341"/>
    <w:rsid w:val="009231F6"/>
    <w:rsid w:val="00940250"/>
    <w:rsid w:val="00961A86"/>
    <w:rsid w:val="00977304"/>
    <w:rsid w:val="009A7712"/>
    <w:rsid w:val="009B0B1B"/>
    <w:rsid w:val="009D3A0B"/>
    <w:rsid w:val="009D48F4"/>
    <w:rsid w:val="00A434DF"/>
    <w:rsid w:val="00A52AE3"/>
    <w:rsid w:val="00A52DBC"/>
    <w:rsid w:val="00A6490F"/>
    <w:rsid w:val="00A66F4B"/>
    <w:rsid w:val="00A823A0"/>
    <w:rsid w:val="00AF0F0E"/>
    <w:rsid w:val="00B32F7C"/>
    <w:rsid w:val="00B600C7"/>
    <w:rsid w:val="00BA667B"/>
    <w:rsid w:val="00BE5AE8"/>
    <w:rsid w:val="00C638C7"/>
    <w:rsid w:val="00C933B9"/>
    <w:rsid w:val="00D35E9B"/>
    <w:rsid w:val="00D61304"/>
    <w:rsid w:val="00D941BD"/>
    <w:rsid w:val="00DC5FDD"/>
    <w:rsid w:val="00DC7089"/>
    <w:rsid w:val="00E46A31"/>
    <w:rsid w:val="00E87E91"/>
    <w:rsid w:val="00EF3FB3"/>
    <w:rsid w:val="00F15643"/>
    <w:rsid w:val="00F219FE"/>
    <w:rsid w:val="00F57F0D"/>
    <w:rsid w:val="00FC02A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Arial" w:hAnsi="Arial"/>
      <w:sz w:val="22"/>
    </w:rPr>
  </w:style>
  <w:style w:type="paragraph" w:styleId="Ttulo1">
    <w:name w:val="heading 1"/>
    <w:basedOn w:val="Heading"/>
    <w:next w:val="Textoindependiente"/>
    <w:qFormat/>
    <w:rsid w:val="007F4DDB"/>
    <w:pPr>
      <w:numPr>
        <w:numId w:val="1"/>
      </w:numPr>
      <w:outlineLvl w:val="0"/>
    </w:pPr>
    <w:rPr>
      <w:b/>
      <w:bCs/>
      <w:color w:val="004586"/>
      <w:sz w:val="32"/>
      <w:szCs w:val="32"/>
    </w:rPr>
  </w:style>
  <w:style w:type="paragraph" w:styleId="Ttulo2">
    <w:name w:val="heading 2"/>
    <w:basedOn w:val="Ttulo3"/>
    <w:next w:val="Normal"/>
    <w:link w:val="Ttulo2Car"/>
    <w:uiPriority w:val="9"/>
    <w:unhideWhenUsed/>
    <w:qFormat/>
    <w:rsid w:val="00F57F0D"/>
    <w:pPr>
      <w:outlineLvl w:val="1"/>
    </w:pPr>
    <w:rPr>
      <w:b/>
    </w:rPr>
  </w:style>
  <w:style w:type="paragraph" w:styleId="Ttulo3">
    <w:name w:val="heading 3"/>
    <w:basedOn w:val="Normal"/>
    <w:next w:val="Normal"/>
    <w:link w:val="Ttulo3Car"/>
    <w:uiPriority w:val="9"/>
    <w:unhideWhenUsed/>
    <w:qFormat/>
    <w:rsid w:val="00F57F0D"/>
    <w:pPr>
      <w:keepNext/>
      <w:keepLines/>
      <w:spacing w:before="4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rPr>
      <w:rFonts w:ascii="Arial" w:eastAsia="MS Mincho" w:hAnsi="Arial" w:cs="Arial"/>
      <w:color w:val="000000"/>
      <w:sz w:val="22"/>
      <w:szCs w:val="20"/>
      <w:lang w:val="en-US" w:eastAsia="en-US" w:bidi="ar-SA"/>
    </w:rPr>
  </w:style>
  <w:style w:type="table" w:styleId="Tablaconcuadrcula">
    <w:name w:val="Table Grid"/>
    <w:basedOn w:val="Tabla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45BA"/>
    <w:rPr>
      <w:color w:val="0563C1" w:themeColor="hyperlink"/>
      <w:u w:val="single"/>
    </w:rPr>
  </w:style>
  <w:style w:type="paragraph" w:styleId="TD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Ttulo2Car">
    <w:name w:val="Título 2 Car"/>
    <w:basedOn w:val="Fuentedeprrafopredeter"/>
    <w:link w:val="Ttulo2"/>
    <w:uiPriority w:val="9"/>
    <w:rsid w:val="00F57F0D"/>
    <w:rPr>
      <w:rFonts w:asciiTheme="majorHAnsi" w:eastAsiaTheme="majorEastAsia" w:hAnsiTheme="majorHAnsi" w:cs="Mangal"/>
      <w:b/>
      <w:color w:val="1F3763" w:themeColor="accent1" w:themeShade="7F"/>
      <w:szCs w:val="21"/>
    </w:rPr>
  </w:style>
  <w:style w:type="character" w:styleId="Mencinsinresolver">
    <w:name w:val="Unresolved Mention"/>
    <w:basedOn w:val="Fuentedeprrafopredeter"/>
    <w:uiPriority w:val="99"/>
    <w:semiHidden/>
    <w:unhideWhenUsed/>
    <w:rsid w:val="00877786"/>
    <w:rPr>
      <w:color w:val="808080"/>
      <w:shd w:val="clear" w:color="auto" w:fill="E6E6E6"/>
    </w:rPr>
  </w:style>
  <w:style w:type="paragraph" w:styleId="TD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anormal"/>
    <w:next w:val="Tablaconcuadrcula"/>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57F0D"/>
    <w:rPr>
      <w:rFonts w:asciiTheme="majorHAnsi" w:eastAsiaTheme="majorEastAsia" w:hAnsiTheme="majorHAnsi" w:cs="Mangal"/>
      <w:color w:val="1F3763" w:themeColor="accent1" w:themeShade="7F"/>
      <w:szCs w:val="21"/>
    </w:rPr>
  </w:style>
  <w:style w:type="paragraph" w:styleId="TDC3">
    <w:name w:val="toc 3"/>
    <w:basedOn w:val="Normal"/>
    <w:next w:val="Normal"/>
    <w:autoRedefine/>
    <w:uiPriority w:val="39"/>
    <w:unhideWhenUsed/>
    <w:rsid w:val="00AF0F0E"/>
    <w:pPr>
      <w:spacing w:after="100"/>
      <w:ind w:left="44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rive.google.com/file/d/1GtBVKU8k7iH4k52y08zLYMxbvtLDMsFy/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rive.google.com/file/d/1z1UI9SdVmIL8ZZbHw7nvJyaw2tY1P5HI/view"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rive.google.com/file/d/1GtBVKU8k7iH4k52y08zLYMxbvtLDMsFy/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15</Pages>
  <Words>777</Words>
  <Characters>4277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joselp aguilar</cp:lastModifiedBy>
  <cp:revision>15</cp:revision>
  <cp:lastPrinted>2018-09-18T20:57:00Z</cp:lastPrinted>
  <dcterms:created xsi:type="dcterms:W3CDTF">2018-10-27T18:47:00Z</dcterms:created>
  <dcterms:modified xsi:type="dcterms:W3CDTF">2021-10-14T05:07:00Z</dcterms:modified>
  <dc:language>es-HN</dc:language>
</cp:coreProperties>
</file>